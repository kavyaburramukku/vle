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r w:rsidRPr="006D4E27">
        <w:rPr>
          <w:b/>
          <w:color w:val="252525"/>
          <w:sz w:val="72"/>
          <w:szCs w:val="72"/>
        </w:rPr>
        <w:t>VIRTUAL LEARNING ENVIRONMENT</w:t>
      </w: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8C7FC1">
      <w:pPr>
        <w:pStyle w:val="NormalWeb"/>
        <w:shd w:val="clear" w:color="auto" w:fill="FFFFFF"/>
        <w:spacing w:before="120" w:beforeAutospacing="0" w:after="120" w:afterAutospacing="0" w:line="360" w:lineRule="auto"/>
        <w:jc w:val="center"/>
        <w:rPr>
          <w:b/>
          <w:color w:val="252525"/>
          <w:sz w:val="72"/>
          <w:szCs w:val="72"/>
        </w:rPr>
      </w:pPr>
    </w:p>
    <w:p w:rsid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p>
    <w:p w:rsid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p>
    <w:p w:rsidR="006D4E27" w:rsidRP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r w:rsidRPr="006D4E27">
        <w:rPr>
          <w:b/>
          <w:color w:val="252525"/>
          <w:sz w:val="56"/>
          <w:szCs w:val="56"/>
        </w:rPr>
        <w:t>REQUIREMENTS GATHERING</w:t>
      </w:r>
    </w:p>
    <w:p w:rsidR="006D4E27" w:rsidRP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r w:rsidRPr="006D4E27">
        <w:rPr>
          <w:b/>
          <w:color w:val="252525"/>
          <w:sz w:val="56"/>
          <w:szCs w:val="56"/>
        </w:rPr>
        <w:t>AND</w:t>
      </w:r>
    </w:p>
    <w:p w:rsidR="006D4E27" w:rsidRP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r>
        <w:rPr>
          <w:b/>
          <w:color w:val="252525"/>
          <w:sz w:val="56"/>
          <w:szCs w:val="56"/>
        </w:rPr>
        <w:t xml:space="preserve">PROBLEM  </w:t>
      </w:r>
      <w:r w:rsidRPr="006D4E27">
        <w:rPr>
          <w:b/>
          <w:color w:val="252525"/>
          <w:sz w:val="56"/>
          <w:szCs w:val="56"/>
        </w:rPr>
        <w:t>DESCRIPTION</w:t>
      </w:r>
    </w:p>
    <w:p w:rsidR="006D4E27" w:rsidRP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r w:rsidRPr="006D4E27">
        <w:rPr>
          <w:b/>
          <w:color w:val="252525"/>
          <w:sz w:val="56"/>
          <w:szCs w:val="56"/>
        </w:rPr>
        <w:t>FOR</w:t>
      </w:r>
    </w:p>
    <w:p w:rsidR="006D4E27" w:rsidRPr="006D4E27" w:rsidRDefault="006D4E27" w:rsidP="006D4E27">
      <w:pPr>
        <w:pStyle w:val="NormalWeb"/>
        <w:shd w:val="clear" w:color="auto" w:fill="FFFFFF"/>
        <w:spacing w:before="120" w:beforeAutospacing="0" w:after="120" w:afterAutospacing="0" w:line="360" w:lineRule="auto"/>
        <w:jc w:val="center"/>
        <w:rPr>
          <w:b/>
          <w:color w:val="252525"/>
          <w:sz w:val="56"/>
          <w:szCs w:val="56"/>
        </w:rPr>
      </w:pPr>
      <w:r>
        <w:rPr>
          <w:b/>
          <w:color w:val="252525"/>
          <w:sz w:val="56"/>
          <w:szCs w:val="56"/>
        </w:rPr>
        <w:t xml:space="preserve">VIRTUAL </w:t>
      </w:r>
      <w:r w:rsidRPr="006D4E27">
        <w:rPr>
          <w:b/>
          <w:color w:val="252525"/>
          <w:sz w:val="56"/>
          <w:szCs w:val="56"/>
        </w:rPr>
        <w:t>LEARNING</w:t>
      </w:r>
    </w:p>
    <w:p w:rsidR="006D4E27" w:rsidRPr="006D4E27" w:rsidRDefault="006D4E27" w:rsidP="006D4E27">
      <w:pPr>
        <w:pStyle w:val="NormalWeb"/>
        <w:shd w:val="clear" w:color="auto" w:fill="FFFFFF"/>
        <w:spacing w:before="120" w:beforeAutospacing="0" w:after="120" w:afterAutospacing="0" w:line="360" w:lineRule="auto"/>
        <w:jc w:val="center"/>
        <w:rPr>
          <w:b/>
          <w:color w:val="252525"/>
          <w:sz w:val="72"/>
          <w:szCs w:val="72"/>
        </w:rPr>
      </w:pPr>
      <w:r w:rsidRPr="006D4E27">
        <w:rPr>
          <w:b/>
          <w:color w:val="252525"/>
          <w:sz w:val="56"/>
          <w:szCs w:val="56"/>
        </w:rPr>
        <w:t>ENVIRONMENT</w:t>
      </w:r>
    </w:p>
    <w:p w:rsidR="006D4E27" w:rsidRDefault="006D4E27">
      <w:pPr>
        <w:rPr>
          <w:rFonts w:ascii="Times New Roman" w:eastAsia="Times New Roman" w:hAnsi="Times New Roman" w:cs="Times New Roman"/>
          <w:b/>
          <w:color w:val="252525"/>
          <w:sz w:val="32"/>
          <w:szCs w:val="32"/>
        </w:rPr>
      </w:pPr>
      <w:r>
        <w:rPr>
          <w:b/>
          <w:color w:val="252525"/>
          <w:sz w:val="32"/>
          <w:szCs w:val="32"/>
        </w:rPr>
        <w:br w:type="page"/>
      </w:r>
    </w:p>
    <w:p w:rsidR="00C65F6D" w:rsidRDefault="00C65F6D" w:rsidP="00C65F6D">
      <w:pPr>
        <w:ind w:left="-1260"/>
        <w:jc w:val="center"/>
        <w:rPr>
          <w:b/>
          <w:bCs/>
          <w:sz w:val="30"/>
          <w:szCs w:val="30"/>
        </w:rPr>
      </w:pPr>
      <w:r>
        <w:rPr>
          <w:b/>
          <w:bCs/>
          <w:sz w:val="30"/>
          <w:szCs w:val="30"/>
        </w:rPr>
        <w:lastRenderedPageBreak/>
        <w:t xml:space="preserve">              </w:t>
      </w:r>
      <w:r w:rsidRPr="00C65F6D">
        <w:rPr>
          <w:b/>
          <w:bCs/>
          <w:sz w:val="30"/>
          <w:szCs w:val="30"/>
        </w:rPr>
        <w:t>The Great Mind Challenge - Project Scenario Template</w:t>
      </w:r>
    </w:p>
    <w:p w:rsidR="00C65F6D" w:rsidRPr="00C65F6D" w:rsidRDefault="00C65F6D" w:rsidP="00C65F6D">
      <w:pPr>
        <w:ind w:left="-1260"/>
        <w:jc w:val="center"/>
        <w:rPr>
          <w:b/>
          <w:bCs/>
          <w:sz w:val="30"/>
          <w:szCs w:val="30"/>
        </w:rPr>
      </w:pPr>
    </w:p>
    <w:tbl>
      <w:tblPr>
        <w:tblW w:w="11099" w:type="dxa"/>
        <w:jc w:val="center"/>
        <w:tblLayout w:type="fixed"/>
        <w:tblLook w:val="0000"/>
      </w:tblPr>
      <w:tblGrid>
        <w:gridCol w:w="1260"/>
        <w:gridCol w:w="2947"/>
        <w:gridCol w:w="23"/>
        <w:gridCol w:w="6869"/>
      </w:tblGrid>
      <w:tr w:rsidR="00C65F6D" w:rsidTr="00C65F6D">
        <w:trPr>
          <w:trHeight w:val="503"/>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Name of the Project</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Default="00C65F6D" w:rsidP="0007296A">
            <w:pPr>
              <w:snapToGrid w:val="0"/>
              <w:ind w:right="-19"/>
              <w:rPr>
                <w:b/>
                <w:bCs/>
              </w:rPr>
            </w:pPr>
            <w:r>
              <w:rPr>
                <w:b/>
                <w:bCs/>
              </w:rPr>
              <w:t xml:space="preserve">Virtual  Classroom  System </w:t>
            </w:r>
          </w:p>
        </w:tc>
      </w:tr>
      <w:tr w:rsidR="00C65F6D" w:rsidTr="00C65F6D">
        <w:trPr>
          <w:trHeight w:val="1799"/>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Objective/ Vision</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ind w:right="-19"/>
            </w:pPr>
            <w:r w:rsidRPr="00C65F6D">
              <w:t>Developing a virtual classroom system to promote a greater count of students to splurge into the field of Education. It integrates the benefits of a physical classroom with the convenience of a ‘no-physical-bar’ virtual learning environment, minus the commuting hazards and expenses. It will usher in the immense flexibility and sophistication in the existing learning platform structures, with the perfect blend of synchronous and asynchronous interaction. It provides a means of collaborative learning for the students.</w:t>
            </w:r>
          </w:p>
        </w:tc>
      </w:tr>
      <w:tr w:rsidR="00C65F6D" w:rsidTr="00C65F6D">
        <w:trPr>
          <w:trHeight w:val="1601"/>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Users of the System</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ind w:left="360" w:right="-19"/>
              <w:rPr>
                <w:bCs/>
              </w:rPr>
            </w:pPr>
            <w:r w:rsidRPr="00C65F6D">
              <w:rPr>
                <w:bCs/>
              </w:rPr>
              <w:t>A. Students</w:t>
            </w:r>
          </w:p>
          <w:p w:rsidR="00C65F6D" w:rsidRPr="00C65F6D" w:rsidRDefault="00C65F6D" w:rsidP="0007296A">
            <w:pPr>
              <w:ind w:left="360" w:right="-19"/>
              <w:rPr>
                <w:bCs/>
              </w:rPr>
            </w:pPr>
            <w:r w:rsidRPr="00C65F6D">
              <w:rPr>
                <w:bCs/>
              </w:rPr>
              <w:t>B. Faculty</w:t>
            </w:r>
          </w:p>
          <w:p w:rsidR="00C65F6D" w:rsidRPr="00C65F6D" w:rsidRDefault="00C65F6D" w:rsidP="0007296A">
            <w:pPr>
              <w:ind w:left="360" w:right="-19"/>
              <w:rPr>
                <w:bCs/>
              </w:rPr>
            </w:pPr>
            <w:r w:rsidRPr="00C65F6D">
              <w:rPr>
                <w:bCs/>
              </w:rPr>
              <w:t>C. College Management (Dean, HODs, Principal)</w:t>
            </w:r>
          </w:p>
          <w:p w:rsidR="00C65F6D" w:rsidRPr="00C65F6D" w:rsidRDefault="00C65F6D" w:rsidP="0007296A">
            <w:pPr>
              <w:ind w:left="360" w:right="-19"/>
              <w:rPr>
                <w:bCs/>
              </w:rPr>
            </w:pPr>
            <w:r w:rsidRPr="00C65F6D">
              <w:rPr>
                <w:bCs/>
              </w:rPr>
              <w:t>D. Administrator</w:t>
            </w:r>
          </w:p>
        </w:tc>
      </w:tr>
      <w:tr w:rsidR="00C65F6D" w:rsidTr="00C65F6D">
        <w:trPr>
          <w:trHeight w:val="2690"/>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1"/>
                <w:numId w:val="35"/>
              </w:numPr>
              <w:tabs>
                <w:tab w:val="left" w:pos="1800"/>
              </w:tabs>
              <w:suppressAutoHyphens/>
              <w:snapToGrid w:val="0"/>
              <w:spacing w:after="0" w:line="240" w:lineRule="auto"/>
              <w:ind w:left="1800"/>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Functional Requirements</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C65F6D">
            <w:pPr>
              <w:numPr>
                <w:ilvl w:val="0"/>
                <w:numId w:val="37"/>
              </w:numPr>
              <w:tabs>
                <w:tab w:val="left" w:pos="360"/>
                <w:tab w:val="left" w:pos="720"/>
              </w:tabs>
              <w:suppressAutoHyphens/>
              <w:autoSpaceDE w:val="0"/>
              <w:snapToGrid w:val="0"/>
              <w:spacing w:after="0" w:line="240" w:lineRule="auto"/>
              <w:ind w:left="360" w:right="-19"/>
              <w:rPr>
                <w:rFonts w:cs="Times New Roman"/>
                <w:bCs/>
                <w:lang w:eastAsia="ar-SA"/>
              </w:rPr>
            </w:pPr>
            <w:r w:rsidRPr="00C65F6D">
              <w:rPr>
                <w:rFonts w:cs="Times New Roman"/>
                <w:bCs/>
                <w:lang w:eastAsia="ar-SA"/>
              </w:rPr>
              <w:t>Students can choose courses, attend lectures, take exams, view their attendance records, progress reports etc as per their convenience.</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Registration for multiple courses.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Attend lectures either at the scheduled time or on request view lecture at a later time.</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Faculties can take lectures, upload assignments, announcements, evaluate answer sheets and also can upload lectures and other discussions in various formats as in videos, power point presentation etc.</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Upload and Download of various assignments, college notices, student's notices, journals, videos.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Real Time collaboration among – A/B via chat rooms,    shared and interactive whiteboards.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Asynchronous communication in the form of Emails, discussion boards that enable communication to occur at "convenient-times" that suit student schedules and are not accessed at simultaneous or prearranged times.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There can be forums, blogs etc to discuss various queries and to put up suggestions posted both by students and teachers.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Administrator can generate reports, log files, backup/recovery of data at any time.</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Shared documents and media library that can help in active learning of a student.</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Images library</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One-to-Many (B-&gt;A), Many-to-One(A-&gt;B) and Many-to-Many (B-&gt;B)  information sharing.</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 xml:space="preserve">Availability of voice mail box to allow faculties to get the </w:t>
            </w:r>
            <w:r w:rsidRPr="00C65F6D">
              <w:rPr>
                <w:rFonts w:cs="Times New Roman"/>
                <w:bCs/>
                <w:lang w:eastAsia="ar-SA"/>
              </w:rPr>
              <w:lastRenderedPageBreak/>
              <w:t xml:space="preserve">descriptive messages left by the students. </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Per day attendance submission system</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Provision of resources to arouse the interest of students in extracurricular activities like public speaking etc and to grasp the chance to enhance their personalities.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Users must have valid User ID and password to login thus creating their individual profiles.</w:t>
            </w:r>
          </w:p>
          <w:p w:rsidR="00C65F6D" w:rsidRPr="00C65F6D" w:rsidRDefault="00C65F6D" w:rsidP="00C65F6D">
            <w:pPr>
              <w:numPr>
                <w:ilvl w:val="0"/>
                <w:numId w:val="37"/>
              </w:numPr>
              <w:tabs>
                <w:tab w:val="left" w:pos="360"/>
                <w:tab w:val="left" w:pos="720"/>
              </w:tabs>
              <w:suppressAutoHyphens/>
              <w:autoSpaceDE w:val="0"/>
              <w:spacing w:after="0" w:line="240" w:lineRule="auto"/>
              <w:ind w:left="360" w:right="-19"/>
              <w:rPr>
                <w:rFonts w:cs="Times New Roman"/>
                <w:bCs/>
                <w:lang w:eastAsia="ar-SA"/>
              </w:rPr>
            </w:pPr>
            <w:r w:rsidRPr="00C65F6D">
              <w:rPr>
                <w:rFonts w:cs="Times New Roman"/>
                <w:bCs/>
                <w:lang w:eastAsia="ar-SA"/>
              </w:rPr>
              <w:t>Students can take up various quizzes which can help them to realize their inbuilt talents in various fields.</w:t>
            </w:r>
          </w:p>
          <w:p w:rsidR="00C65F6D" w:rsidRDefault="00C65F6D" w:rsidP="0007296A">
            <w:pPr>
              <w:tabs>
                <w:tab w:val="left" w:pos="720"/>
              </w:tabs>
              <w:snapToGrid w:val="0"/>
              <w:ind w:right="-19"/>
              <w:rPr>
                <w:b/>
                <w:bCs/>
              </w:rPr>
            </w:pPr>
          </w:p>
        </w:tc>
      </w:tr>
      <w:tr w:rsidR="00C65F6D" w:rsidTr="00C65F6D">
        <w:trPr>
          <w:trHeight w:val="1430"/>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Non-functional requirements (At least Four)</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C65F6D">
            <w:pPr>
              <w:numPr>
                <w:ilvl w:val="0"/>
                <w:numId w:val="36"/>
              </w:numPr>
              <w:tabs>
                <w:tab w:val="left" w:pos="720"/>
              </w:tabs>
              <w:suppressAutoHyphens/>
              <w:snapToGrid w:val="0"/>
              <w:spacing w:before="60" w:after="60" w:line="240" w:lineRule="auto"/>
              <w:ind w:right="-19"/>
              <w:rPr>
                <w:bCs/>
              </w:rPr>
            </w:pPr>
            <w:r w:rsidRPr="00C65F6D">
              <w:rPr>
                <w:bCs/>
              </w:rPr>
              <w:t xml:space="preserve"> Secure access of confidential data (user’s details). SSL can be used.</w:t>
            </w:r>
          </w:p>
          <w:p w:rsidR="00C65F6D" w:rsidRPr="00C65F6D" w:rsidRDefault="00C65F6D" w:rsidP="00C65F6D">
            <w:pPr>
              <w:numPr>
                <w:ilvl w:val="0"/>
                <w:numId w:val="36"/>
              </w:numPr>
              <w:tabs>
                <w:tab w:val="left" w:pos="720"/>
              </w:tabs>
              <w:suppressAutoHyphens/>
              <w:spacing w:before="60" w:after="60" w:line="240" w:lineRule="auto"/>
              <w:ind w:right="-19"/>
              <w:rPr>
                <w:bCs/>
              </w:rPr>
            </w:pPr>
            <w:r w:rsidRPr="00C65F6D">
              <w:rPr>
                <w:bCs/>
              </w:rPr>
              <w:t xml:space="preserve"> 24 X 7 availability</w:t>
            </w:r>
          </w:p>
          <w:p w:rsidR="00C65F6D" w:rsidRPr="00C65F6D" w:rsidRDefault="00C65F6D" w:rsidP="00C65F6D">
            <w:pPr>
              <w:numPr>
                <w:ilvl w:val="0"/>
                <w:numId w:val="36"/>
              </w:numPr>
              <w:tabs>
                <w:tab w:val="left" w:pos="720"/>
              </w:tabs>
              <w:suppressAutoHyphens/>
              <w:spacing w:before="60" w:after="60" w:line="240" w:lineRule="auto"/>
              <w:ind w:right="-19"/>
              <w:rPr>
                <w:bCs/>
              </w:rPr>
            </w:pPr>
            <w:r w:rsidRPr="00C65F6D">
              <w:rPr>
                <w:bCs/>
              </w:rPr>
              <w:t>Better component design to get better performance at peak time</w:t>
            </w:r>
          </w:p>
          <w:p w:rsidR="00C65F6D" w:rsidRPr="00C65F6D" w:rsidRDefault="00C65F6D" w:rsidP="00C65F6D">
            <w:pPr>
              <w:numPr>
                <w:ilvl w:val="0"/>
                <w:numId w:val="36"/>
              </w:numPr>
              <w:tabs>
                <w:tab w:val="left" w:pos="720"/>
              </w:tabs>
              <w:suppressAutoHyphens/>
              <w:spacing w:after="0" w:line="240" w:lineRule="auto"/>
              <w:ind w:right="-19"/>
              <w:rPr>
                <w:bCs/>
              </w:rPr>
            </w:pPr>
            <w:r w:rsidRPr="00C65F6D">
              <w:rPr>
                <w:bCs/>
              </w:rPr>
              <w:t>Flexible service based architecture will be highly desirable for future extension</w:t>
            </w:r>
          </w:p>
        </w:tc>
      </w:tr>
      <w:tr w:rsidR="00C65F6D" w:rsidTr="00C65F6D">
        <w:trPr>
          <w:trHeight w:val="1367"/>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Optional features</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C65F6D">
            <w:pPr>
              <w:numPr>
                <w:ilvl w:val="1"/>
                <w:numId w:val="36"/>
              </w:numPr>
              <w:tabs>
                <w:tab w:val="left" w:pos="792"/>
              </w:tabs>
              <w:suppressAutoHyphens/>
              <w:snapToGrid w:val="0"/>
              <w:spacing w:before="60" w:after="60" w:line="240" w:lineRule="auto"/>
              <w:ind w:left="792" w:right="-19"/>
              <w:rPr>
                <w:bCs/>
              </w:rPr>
            </w:pPr>
            <w:r w:rsidRPr="00C65F6D">
              <w:rPr>
                <w:bCs/>
              </w:rPr>
              <w:t>Send SMS/Email to any user in case of any class Re-Schedule, Result declaration, Notice Upload etc.</w:t>
            </w:r>
          </w:p>
          <w:p w:rsidR="00C65F6D" w:rsidRPr="00C65F6D" w:rsidRDefault="00C65F6D" w:rsidP="00C65F6D">
            <w:pPr>
              <w:numPr>
                <w:ilvl w:val="1"/>
                <w:numId w:val="36"/>
              </w:numPr>
              <w:tabs>
                <w:tab w:val="left" w:pos="792"/>
              </w:tabs>
              <w:suppressAutoHyphens/>
              <w:spacing w:before="60" w:after="60" w:line="240" w:lineRule="auto"/>
              <w:ind w:left="792" w:right="-19"/>
              <w:rPr>
                <w:bCs/>
              </w:rPr>
            </w:pPr>
            <w:r w:rsidRPr="00C65F6D">
              <w:rPr>
                <w:bCs/>
              </w:rPr>
              <w:t xml:space="preserve"> Drag and Drop functionality.</w:t>
            </w:r>
          </w:p>
          <w:p w:rsidR="00C65F6D" w:rsidRPr="00C65F6D" w:rsidRDefault="00C65F6D" w:rsidP="00C65F6D">
            <w:pPr>
              <w:numPr>
                <w:ilvl w:val="1"/>
                <w:numId w:val="36"/>
              </w:numPr>
              <w:tabs>
                <w:tab w:val="left" w:pos="792"/>
              </w:tabs>
              <w:suppressAutoHyphens/>
              <w:spacing w:before="60" w:after="60" w:line="240" w:lineRule="auto"/>
              <w:ind w:left="792" w:right="-19"/>
              <w:rPr>
                <w:bCs/>
              </w:rPr>
            </w:pPr>
            <w:r w:rsidRPr="00C65F6D">
              <w:rPr>
                <w:bCs/>
              </w:rPr>
              <w:t xml:space="preserve"> Customizable color schemes and skins.</w:t>
            </w:r>
          </w:p>
        </w:tc>
      </w:tr>
      <w:tr w:rsidR="00C65F6D" w:rsidTr="00C65F6D">
        <w:trPr>
          <w:trHeight w:val="1367"/>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User interface priorities</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spacing w:before="60" w:after="60"/>
              <w:ind w:left="360" w:right="-19"/>
              <w:rPr>
                <w:bCs/>
              </w:rPr>
            </w:pPr>
            <w:r w:rsidRPr="00C65F6D">
              <w:rPr>
                <w:bCs/>
              </w:rPr>
              <w:t>A. Professional look and feel</w:t>
            </w:r>
          </w:p>
          <w:p w:rsidR="00C65F6D" w:rsidRPr="00C65F6D" w:rsidRDefault="00C65F6D" w:rsidP="0007296A">
            <w:pPr>
              <w:spacing w:before="60" w:after="60"/>
              <w:ind w:left="360" w:right="-19"/>
              <w:rPr>
                <w:bCs/>
              </w:rPr>
            </w:pPr>
            <w:r w:rsidRPr="00C65F6D">
              <w:rPr>
                <w:bCs/>
              </w:rPr>
              <w:t>B. Use of AJAX at least with all registration forms</w:t>
            </w:r>
          </w:p>
          <w:p w:rsidR="00C65F6D" w:rsidRPr="00C65F6D" w:rsidRDefault="00C65F6D" w:rsidP="0007296A">
            <w:pPr>
              <w:spacing w:before="60" w:after="60"/>
              <w:ind w:left="360" w:right="-19"/>
              <w:rPr>
                <w:bCs/>
              </w:rPr>
            </w:pPr>
            <w:r w:rsidRPr="00C65F6D">
              <w:rPr>
                <w:bCs/>
              </w:rPr>
              <w:t>C. Browser testing and support for IE, NN, Mozzila, and Firefox.</w:t>
            </w:r>
          </w:p>
          <w:p w:rsidR="00C65F6D" w:rsidRPr="00C65F6D" w:rsidRDefault="00C65F6D" w:rsidP="0007296A">
            <w:pPr>
              <w:spacing w:before="60" w:after="60"/>
              <w:ind w:left="360" w:right="-19"/>
              <w:rPr>
                <w:bCs/>
              </w:rPr>
            </w:pPr>
            <w:r w:rsidRPr="00C65F6D">
              <w:rPr>
                <w:bCs/>
              </w:rPr>
              <w:t>D. Use of Graphical tool like JASPER to show strategic data to admin</w:t>
            </w:r>
          </w:p>
          <w:p w:rsidR="00C65F6D" w:rsidRPr="00C65F6D" w:rsidRDefault="00C65F6D" w:rsidP="0007296A">
            <w:pPr>
              <w:ind w:left="360" w:right="-19"/>
              <w:rPr>
                <w:bCs/>
              </w:rPr>
            </w:pPr>
            <w:r w:rsidRPr="00C65F6D">
              <w:rPr>
                <w:bCs/>
              </w:rPr>
              <w:t>E. Reports exportable in .XLS, .PDF or any other desirable format</w:t>
            </w:r>
          </w:p>
        </w:tc>
      </w:tr>
      <w:tr w:rsidR="00C65F6D" w:rsidTr="00C65F6D">
        <w:trPr>
          <w:trHeight w:val="1313"/>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Reports</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ind w:left="360" w:right="-19"/>
              <w:rPr>
                <w:bCs/>
              </w:rPr>
            </w:pPr>
            <w:r w:rsidRPr="00C65F6D">
              <w:rPr>
                <w:bCs/>
              </w:rPr>
              <w:t>A. Time based and on request Attendance records.</w:t>
            </w:r>
          </w:p>
          <w:p w:rsidR="00C65F6D" w:rsidRPr="00C65F6D" w:rsidRDefault="00C65F6D" w:rsidP="0007296A">
            <w:pPr>
              <w:ind w:left="360" w:right="-19"/>
              <w:rPr>
                <w:bCs/>
              </w:rPr>
            </w:pPr>
            <w:r w:rsidRPr="00C65F6D">
              <w:rPr>
                <w:bCs/>
              </w:rPr>
              <w:t>B. Students Progress Report on request .</w:t>
            </w:r>
          </w:p>
          <w:p w:rsidR="00C65F6D" w:rsidRPr="00C65F6D" w:rsidRDefault="00C65F6D" w:rsidP="0007296A">
            <w:pPr>
              <w:ind w:left="360" w:right="-19"/>
              <w:rPr>
                <w:bCs/>
              </w:rPr>
            </w:pPr>
            <w:r w:rsidRPr="00C65F6D">
              <w:rPr>
                <w:bCs/>
              </w:rPr>
              <w:t>C. Faculty performance reports.</w:t>
            </w:r>
          </w:p>
          <w:p w:rsidR="00C65F6D" w:rsidRPr="00C65F6D" w:rsidRDefault="00C65F6D" w:rsidP="0007296A">
            <w:pPr>
              <w:ind w:left="360" w:right="-19"/>
              <w:rPr>
                <w:bCs/>
              </w:rPr>
            </w:pPr>
          </w:p>
        </w:tc>
      </w:tr>
      <w:tr w:rsidR="00C65F6D" w:rsidTr="00C65F6D">
        <w:trPr>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after="0" w:line="240" w:lineRule="auto"/>
              <w:rPr>
                <w:b/>
                <w:bCs/>
              </w:rPr>
            </w:pPr>
          </w:p>
        </w:tc>
        <w:tc>
          <w:tcPr>
            <w:tcW w:w="2970" w:type="dxa"/>
            <w:gridSpan w:val="2"/>
            <w:tcBorders>
              <w:top w:val="single" w:sz="4" w:space="0" w:color="000000"/>
              <w:left w:val="single" w:sz="4" w:space="0" w:color="000000"/>
              <w:bottom w:val="single" w:sz="4" w:space="0" w:color="000000"/>
            </w:tcBorders>
            <w:vAlign w:val="center"/>
          </w:tcPr>
          <w:p w:rsidR="00C65F6D" w:rsidRDefault="00C65F6D" w:rsidP="0007296A">
            <w:pPr>
              <w:snapToGrid w:val="0"/>
              <w:rPr>
                <w:b/>
                <w:bCs/>
              </w:rPr>
            </w:pPr>
            <w:r>
              <w:rPr>
                <w:b/>
                <w:bCs/>
              </w:rPr>
              <w:t>Other important issues</w:t>
            </w:r>
          </w:p>
        </w:tc>
        <w:tc>
          <w:tcPr>
            <w:tcW w:w="6869" w:type="dxa"/>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ind w:left="360" w:right="-19"/>
              <w:rPr>
                <w:bCs/>
              </w:rPr>
            </w:pPr>
            <w:r w:rsidRPr="00C65F6D">
              <w:rPr>
                <w:bCs/>
              </w:rPr>
              <w:t>A. Website must be highly customizable and user friendly.</w:t>
            </w:r>
          </w:p>
          <w:p w:rsidR="00C65F6D" w:rsidRPr="00C65F6D" w:rsidRDefault="00C65F6D" w:rsidP="0007296A">
            <w:pPr>
              <w:ind w:left="360" w:right="-19"/>
              <w:rPr>
                <w:bCs/>
              </w:rPr>
            </w:pPr>
            <w:r w:rsidRPr="00C65F6D">
              <w:rPr>
                <w:bCs/>
              </w:rPr>
              <w:t>B.  Security should be kept a high priority issue.</w:t>
            </w:r>
          </w:p>
        </w:tc>
      </w:tr>
      <w:tr w:rsidR="00C65F6D" w:rsidTr="00C65F6D">
        <w:trPr>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before="60" w:after="60" w:line="240" w:lineRule="auto"/>
              <w:rPr>
                <w:b/>
                <w:bCs/>
              </w:rPr>
            </w:pPr>
          </w:p>
        </w:tc>
        <w:tc>
          <w:tcPr>
            <w:tcW w:w="2947" w:type="dxa"/>
            <w:tcBorders>
              <w:top w:val="single" w:sz="4" w:space="0" w:color="000000"/>
              <w:left w:val="single" w:sz="4" w:space="0" w:color="000000"/>
              <w:bottom w:val="single" w:sz="4" w:space="0" w:color="000000"/>
            </w:tcBorders>
            <w:vAlign w:val="center"/>
          </w:tcPr>
          <w:p w:rsidR="00C65F6D" w:rsidRDefault="00C65F6D" w:rsidP="0007296A">
            <w:pPr>
              <w:snapToGrid w:val="0"/>
              <w:spacing w:before="60" w:after="60"/>
              <w:rPr>
                <w:b/>
                <w:bCs/>
              </w:rPr>
            </w:pPr>
            <w:r>
              <w:rPr>
                <w:b/>
                <w:bCs/>
              </w:rPr>
              <w:t>Team Size</w:t>
            </w:r>
          </w:p>
        </w:tc>
        <w:tc>
          <w:tcPr>
            <w:tcW w:w="6892" w:type="dxa"/>
            <w:gridSpan w:val="2"/>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spacing w:before="60" w:after="60"/>
              <w:ind w:right="-19"/>
              <w:rPr>
                <w:bCs/>
              </w:rPr>
            </w:pPr>
            <w:r>
              <w:rPr>
                <w:bCs/>
              </w:rPr>
              <w:t>5 members</w:t>
            </w:r>
          </w:p>
        </w:tc>
      </w:tr>
      <w:tr w:rsidR="00C65F6D" w:rsidTr="00C65F6D">
        <w:trPr>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before="60" w:after="60" w:line="240" w:lineRule="auto"/>
              <w:rPr>
                <w:b/>
                <w:bCs/>
              </w:rPr>
            </w:pPr>
          </w:p>
        </w:tc>
        <w:tc>
          <w:tcPr>
            <w:tcW w:w="2947" w:type="dxa"/>
            <w:tcBorders>
              <w:top w:val="single" w:sz="4" w:space="0" w:color="000000"/>
              <w:left w:val="single" w:sz="4" w:space="0" w:color="000000"/>
              <w:bottom w:val="single" w:sz="4" w:space="0" w:color="000000"/>
            </w:tcBorders>
            <w:vAlign w:val="center"/>
          </w:tcPr>
          <w:p w:rsidR="00C65F6D" w:rsidRDefault="00C65F6D" w:rsidP="0007296A">
            <w:pPr>
              <w:snapToGrid w:val="0"/>
              <w:spacing w:before="60" w:after="60"/>
              <w:rPr>
                <w:b/>
                <w:bCs/>
              </w:rPr>
            </w:pPr>
            <w:r>
              <w:rPr>
                <w:b/>
                <w:bCs/>
              </w:rPr>
              <w:t>Technologies to be used</w:t>
            </w:r>
          </w:p>
        </w:tc>
        <w:tc>
          <w:tcPr>
            <w:tcW w:w="6892" w:type="dxa"/>
            <w:gridSpan w:val="2"/>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spacing w:before="60" w:after="60"/>
              <w:ind w:right="-19"/>
              <w:rPr>
                <w:bCs/>
              </w:rPr>
            </w:pPr>
            <w:r w:rsidRPr="00C65F6D">
              <w:rPr>
                <w:bCs/>
              </w:rPr>
              <w:t>UML, J2EE, XML, AJAX, Web 2.0, Web-services, SOA</w:t>
            </w:r>
          </w:p>
        </w:tc>
      </w:tr>
      <w:tr w:rsidR="00C65F6D" w:rsidTr="00C65F6D">
        <w:trPr>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before="60" w:after="60" w:line="240" w:lineRule="auto"/>
              <w:rPr>
                <w:b/>
                <w:bCs/>
              </w:rPr>
            </w:pPr>
          </w:p>
        </w:tc>
        <w:tc>
          <w:tcPr>
            <w:tcW w:w="2947" w:type="dxa"/>
            <w:tcBorders>
              <w:top w:val="single" w:sz="4" w:space="0" w:color="000000"/>
              <w:left w:val="single" w:sz="4" w:space="0" w:color="000000"/>
              <w:bottom w:val="single" w:sz="4" w:space="0" w:color="000000"/>
            </w:tcBorders>
            <w:vAlign w:val="center"/>
          </w:tcPr>
          <w:p w:rsidR="00C65F6D" w:rsidRDefault="00C65F6D" w:rsidP="0007296A">
            <w:pPr>
              <w:snapToGrid w:val="0"/>
              <w:spacing w:before="60" w:after="60"/>
              <w:rPr>
                <w:b/>
                <w:bCs/>
              </w:rPr>
            </w:pPr>
            <w:r>
              <w:rPr>
                <w:b/>
                <w:bCs/>
              </w:rPr>
              <w:t>Tools to be Used</w:t>
            </w:r>
          </w:p>
        </w:tc>
        <w:tc>
          <w:tcPr>
            <w:tcW w:w="6892" w:type="dxa"/>
            <w:gridSpan w:val="2"/>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spacing w:before="60" w:after="60"/>
              <w:ind w:right="-19"/>
              <w:rPr>
                <w:bCs/>
              </w:rPr>
            </w:pPr>
            <w:r w:rsidRPr="00C65F6D">
              <w:rPr>
                <w:bCs/>
              </w:rPr>
              <w:t>RAD/ROSE/RSA/Eclipse/WSAD/ WebSphere Portal</w:t>
            </w:r>
          </w:p>
          <w:p w:rsidR="00C65F6D" w:rsidRPr="00C65F6D" w:rsidRDefault="00C65F6D" w:rsidP="0007296A">
            <w:pPr>
              <w:spacing w:before="60" w:after="60"/>
              <w:ind w:right="-19"/>
              <w:rPr>
                <w:bCs/>
              </w:rPr>
            </w:pPr>
            <w:r w:rsidRPr="00C65F6D">
              <w:rPr>
                <w:bCs/>
              </w:rPr>
              <w:t>WAS/WAS CE</w:t>
            </w:r>
          </w:p>
          <w:p w:rsidR="00C65F6D" w:rsidRPr="00C65F6D" w:rsidRDefault="00C65F6D" w:rsidP="0007296A">
            <w:pPr>
              <w:spacing w:before="60" w:after="60"/>
              <w:ind w:right="-19"/>
              <w:rPr>
                <w:bCs/>
              </w:rPr>
            </w:pPr>
            <w:r w:rsidRPr="00C65F6D">
              <w:rPr>
                <w:bCs/>
              </w:rPr>
              <w:t xml:space="preserve">DB2 Express – ‘C’ or DB2 UDB </w:t>
            </w:r>
          </w:p>
          <w:p w:rsidR="00C65F6D" w:rsidRPr="00C65F6D" w:rsidRDefault="00C65F6D" w:rsidP="0007296A">
            <w:pPr>
              <w:spacing w:before="60" w:after="60"/>
              <w:ind w:right="-19"/>
              <w:rPr>
                <w:bCs/>
              </w:rPr>
            </w:pPr>
            <w:r w:rsidRPr="00C65F6D">
              <w:rPr>
                <w:bCs/>
              </w:rPr>
              <w:t>Linux will be the preferred OS.</w:t>
            </w:r>
          </w:p>
        </w:tc>
      </w:tr>
      <w:tr w:rsidR="00C65F6D" w:rsidTr="00C65F6D">
        <w:trPr>
          <w:jc w:val="center"/>
        </w:trPr>
        <w:tc>
          <w:tcPr>
            <w:tcW w:w="1260" w:type="dxa"/>
            <w:tcBorders>
              <w:top w:val="single" w:sz="4" w:space="0" w:color="000000"/>
              <w:left w:val="single" w:sz="4" w:space="0" w:color="000000"/>
              <w:bottom w:val="single" w:sz="4" w:space="0" w:color="000000"/>
            </w:tcBorders>
            <w:vAlign w:val="center"/>
          </w:tcPr>
          <w:p w:rsidR="00C65F6D" w:rsidRDefault="00C65F6D" w:rsidP="00C65F6D">
            <w:pPr>
              <w:numPr>
                <w:ilvl w:val="0"/>
                <w:numId w:val="35"/>
              </w:numPr>
              <w:tabs>
                <w:tab w:val="left" w:pos="720"/>
              </w:tabs>
              <w:suppressAutoHyphens/>
              <w:snapToGrid w:val="0"/>
              <w:spacing w:before="60" w:after="60" w:line="240" w:lineRule="auto"/>
              <w:rPr>
                <w:b/>
                <w:bCs/>
              </w:rPr>
            </w:pPr>
          </w:p>
        </w:tc>
        <w:tc>
          <w:tcPr>
            <w:tcW w:w="2947" w:type="dxa"/>
            <w:tcBorders>
              <w:top w:val="single" w:sz="4" w:space="0" w:color="000000"/>
              <w:left w:val="single" w:sz="4" w:space="0" w:color="000000"/>
              <w:bottom w:val="single" w:sz="4" w:space="0" w:color="000000"/>
            </w:tcBorders>
            <w:vAlign w:val="center"/>
          </w:tcPr>
          <w:p w:rsidR="00C65F6D" w:rsidRDefault="00C65F6D" w:rsidP="0007296A">
            <w:pPr>
              <w:snapToGrid w:val="0"/>
              <w:spacing w:before="60" w:after="60"/>
              <w:rPr>
                <w:b/>
                <w:bCs/>
              </w:rPr>
            </w:pPr>
            <w:r>
              <w:rPr>
                <w:b/>
                <w:bCs/>
              </w:rPr>
              <w:t>Final Deliverable must include</w:t>
            </w:r>
          </w:p>
        </w:tc>
        <w:tc>
          <w:tcPr>
            <w:tcW w:w="6892" w:type="dxa"/>
            <w:gridSpan w:val="2"/>
            <w:tcBorders>
              <w:top w:val="single" w:sz="4" w:space="0" w:color="000000"/>
              <w:left w:val="single" w:sz="4" w:space="0" w:color="000000"/>
              <w:bottom w:val="single" w:sz="4" w:space="0" w:color="000000"/>
              <w:right w:val="single" w:sz="4" w:space="0" w:color="000000"/>
            </w:tcBorders>
            <w:vAlign w:val="center"/>
          </w:tcPr>
          <w:p w:rsidR="00C65F6D" w:rsidRPr="00C65F6D" w:rsidRDefault="00C65F6D" w:rsidP="0007296A">
            <w:pPr>
              <w:snapToGrid w:val="0"/>
              <w:spacing w:before="60" w:after="60"/>
              <w:ind w:left="792" w:right="-19" w:hanging="540"/>
              <w:rPr>
                <w:bCs/>
              </w:rPr>
            </w:pPr>
            <w:r w:rsidRPr="00C65F6D">
              <w:rPr>
                <w:bCs/>
              </w:rPr>
              <w:t>A. Online or offline help to above said users, Application deployment executive and developer</w:t>
            </w:r>
          </w:p>
          <w:p w:rsidR="00C65F6D" w:rsidRPr="00C65F6D" w:rsidRDefault="00C65F6D" w:rsidP="0007296A">
            <w:pPr>
              <w:spacing w:before="60" w:after="60"/>
              <w:ind w:left="792" w:right="-19" w:hanging="540"/>
              <w:rPr>
                <w:bCs/>
              </w:rPr>
            </w:pPr>
            <w:r w:rsidRPr="00C65F6D">
              <w:rPr>
                <w:bCs/>
              </w:rPr>
              <w:t>B. Application archive ( .war/.ear ) with source code</w:t>
            </w:r>
          </w:p>
          <w:p w:rsidR="00C65F6D" w:rsidRPr="00C65F6D" w:rsidRDefault="00C65F6D" w:rsidP="0007296A">
            <w:pPr>
              <w:spacing w:before="60" w:after="60"/>
              <w:ind w:left="792" w:right="-19" w:hanging="540"/>
              <w:rPr>
                <w:bCs/>
              </w:rPr>
            </w:pPr>
            <w:r w:rsidRPr="00C65F6D">
              <w:rPr>
                <w:bCs/>
              </w:rPr>
              <w:t>C. Database backup and DDL Script</w:t>
            </w:r>
          </w:p>
          <w:p w:rsidR="00C65F6D" w:rsidRPr="00C65F6D" w:rsidRDefault="00C65F6D" w:rsidP="0007296A">
            <w:pPr>
              <w:spacing w:before="60" w:after="60"/>
              <w:ind w:left="792" w:right="-19" w:hanging="540"/>
              <w:rPr>
                <w:bCs/>
              </w:rPr>
            </w:pPr>
            <w:r w:rsidRPr="00C65F6D">
              <w:rPr>
                <w:bCs/>
              </w:rPr>
              <w:t>D. Complete Source code</w:t>
            </w:r>
          </w:p>
        </w:tc>
      </w:tr>
    </w:tbl>
    <w:p w:rsidR="00C65F6D" w:rsidRDefault="00C65F6D" w:rsidP="00C65F6D"/>
    <w:p w:rsidR="006D4E27" w:rsidRDefault="006D4E27" w:rsidP="00481317">
      <w:pPr>
        <w:pStyle w:val="NormalWeb"/>
        <w:shd w:val="clear" w:color="auto" w:fill="FFFFFF"/>
        <w:tabs>
          <w:tab w:val="left" w:pos="7797"/>
        </w:tabs>
        <w:spacing w:before="120" w:beforeAutospacing="0" w:after="120" w:afterAutospacing="0" w:line="360" w:lineRule="auto"/>
        <w:jc w:val="center"/>
        <w:rPr>
          <w:b/>
          <w:color w:val="252525"/>
          <w:sz w:val="32"/>
          <w:szCs w:val="32"/>
        </w:rPr>
      </w:pPr>
    </w:p>
    <w:p w:rsidR="006D4E27" w:rsidRDefault="006D4E27" w:rsidP="006D4E27">
      <w:pPr>
        <w:rPr>
          <w:rFonts w:ascii="Times New Roman" w:eastAsia="Times New Roman" w:hAnsi="Times New Roman" w:cs="Times New Roman"/>
          <w:b/>
          <w:color w:val="252525"/>
          <w:sz w:val="32"/>
          <w:szCs w:val="32"/>
        </w:rPr>
      </w:pPr>
      <w:r>
        <w:rPr>
          <w:b/>
          <w:color w:val="252525"/>
          <w:sz w:val="32"/>
          <w:szCs w:val="32"/>
        </w:rPr>
        <w:br w:type="page"/>
      </w:r>
    </w:p>
    <w:p w:rsidR="00FD32A2" w:rsidRDefault="00FD32A2" w:rsidP="008C7FC1">
      <w:pPr>
        <w:pStyle w:val="NormalWeb"/>
        <w:shd w:val="clear" w:color="auto" w:fill="FFFFFF"/>
        <w:spacing w:before="120" w:beforeAutospacing="0" w:after="120" w:afterAutospacing="0" w:line="360" w:lineRule="auto"/>
        <w:jc w:val="center"/>
        <w:rPr>
          <w:b/>
          <w:color w:val="252525"/>
          <w:sz w:val="56"/>
          <w:szCs w:val="56"/>
        </w:rPr>
      </w:pPr>
    </w:p>
    <w:p w:rsidR="00FD32A2" w:rsidRDefault="00FD32A2" w:rsidP="008C7FC1">
      <w:pPr>
        <w:pStyle w:val="NormalWeb"/>
        <w:shd w:val="clear" w:color="auto" w:fill="FFFFFF"/>
        <w:spacing w:before="120" w:beforeAutospacing="0" w:after="120" w:afterAutospacing="0" w:line="360" w:lineRule="auto"/>
        <w:jc w:val="center"/>
        <w:rPr>
          <w:b/>
          <w:color w:val="252525"/>
          <w:sz w:val="56"/>
          <w:szCs w:val="56"/>
        </w:rPr>
      </w:pPr>
    </w:p>
    <w:p w:rsidR="00FD32A2" w:rsidRDefault="00FD32A2" w:rsidP="008C7FC1">
      <w:pPr>
        <w:pStyle w:val="NormalWeb"/>
        <w:shd w:val="clear" w:color="auto" w:fill="FFFFFF"/>
        <w:spacing w:before="120" w:beforeAutospacing="0" w:after="120" w:afterAutospacing="0" w:line="360" w:lineRule="auto"/>
        <w:jc w:val="center"/>
        <w:rPr>
          <w:b/>
          <w:color w:val="252525"/>
          <w:sz w:val="56"/>
          <w:szCs w:val="56"/>
        </w:rPr>
      </w:pPr>
    </w:p>
    <w:p w:rsidR="008C7FC1" w:rsidRPr="00FD32A2" w:rsidRDefault="008002D8" w:rsidP="008C7FC1">
      <w:pPr>
        <w:pStyle w:val="NormalWeb"/>
        <w:shd w:val="clear" w:color="auto" w:fill="FFFFFF"/>
        <w:spacing w:before="120" w:beforeAutospacing="0" w:after="120" w:afterAutospacing="0" w:line="360" w:lineRule="auto"/>
        <w:jc w:val="center"/>
        <w:rPr>
          <w:b/>
          <w:color w:val="252525"/>
          <w:sz w:val="56"/>
          <w:szCs w:val="56"/>
        </w:rPr>
      </w:pPr>
      <w:r w:rsidRPr="00FD32A2">
        <w:rPr>
          <w:b/>
          <w:color w:val="252525"/>
          <w:sz w:val="56"/>
          <w:szCs w:val="56"/>
        </w:rPr>
        <w:t>Software Requirement Specification For Virtual Learning Environment (VLE)</w:t>
      </w: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FD32A2">
      <w:pPr>
        <w:pStyle w:val="NormalWeb"/>
        <w:shd w:val="clear" w:color="auto" w:fill="FFFFFF"/>
        <w:spacing w:before="120" w:beforeAutospacing="0" w:after="120" w:afterAutospacing="0" w:line="360" w:lineRule="auto"/>
        <w:jc w:val="center"/>
        <w:rPr>
          <w:b/>
          <w:color w:val="252525"/>
          <w:sz w:val="56"/>
          <w:szCs w:val="56"/>
        </w:rPr>
      </w:pPr>
      <w:r w:rsidRPr="00FD32A2">
        <w:rPr>
          <w:b/>
          <w:color w:val="252525"/>
          <w:sz w:val="56"/>
          <w:szCs w:val="56"/>
        </w:rPr>
        <w:lastRenderedPageBreak/>
        <w:t xml:space="preserve">INTRODUCTION </w:t>
      </w:r>
    </w:p>
    <w:p w:rsidR="00FD32A2" w:rsidRDefault="00FD32A2" w:rsidP="00FD32A2">
      <w:pPr>
        <w:pStyle w:val="NormalWeb"/>
        <w:shd w:val="clear" w:color="auto" w:fill="FFFFFF"/>
        <w:spacing w:before="120" w:beforeAutospacing="0" w:after="120" w:afterAutospacing="0" w:line="360" w:lineRule="auto"/>
        <w:jc w:val="center"/>
        <w:rPr>
          <w:b/>
          <w:color w:val="252525"/>
          <w:sz w:val="56"/>
          <w:szCs w:val="56"/>
        </w:rPr>
      </w:pPr>
      <w:r w:rsidRPr="00FD32A2">
        <w:rPr>
          <w:b/>
          <w:color w:val="252525"/>
          <w:sz w:val="56"/>
          <w:szCs w:val="56"/>
        </w:rPr>
        <w:t xml:space="preserve">FOR </w:t>
      </w:r>
    </w:p>
    <w:p w:rsidR="00FD32A2" w:rsidRPr="00FD32A2" w:rsidRDefault="00FD32A2" w:rsidP="00FD32A2">
      <w:pPr>
        <w:pStyle w:val="NormalWeb"/>
        <w:shd w:val="clear" w:color="auto" w:fill="FFFFFF"/>
        <w:spacing w:before="120" w:beforeAutospacing="0" w:after="120" w:afterAutospacing="0" w:line="360" w:lineRule="auto"/>
        <w:jc w:val="center"/>
        <w:rPr>
          <w:b/>
          <w:color w:val="252525"/>
          <w:sz w:val="56"/>
          <w:szCs w:val="56"/>
        </w:rPr>
      </w:pPr>
      <w:r w:rsidRPr="00FD32A2">
        <w:rPr>
          <w:b/>
          <w:color w:val="252525"/>
          <w:sz w:val="56"/>
          <w:szCs w:val="56"/>
        </w:rPr>
        <w:t>VIRTUAL LEARNING ENVIRONMENT</w:t>
      </w: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FD32A2">
      <w:pPr>
        <w:pStyle w:val="NormalWeb"/>
        <w:numPr>
          <w:ilvl w:val="0"/>
          <w:numId w:val="31"/>
        </w:numPr>
        <w:shd w:val="clear" w:color="auto" w:fill="FFFFFF"/>
        <w:spacing w:before="120" w:beforeAutospacing="0" w:after="120" w:afterAutospacing="0" w:line="360" w:lineRule="auto"/>
        <w:rPr>
          <w:b/>
          <w:color w:val="252525"/>
        </w:rPr>
      </w:pPr>
      <w:r>
        <w:rPr>
          <w:b/>
          <w:color w:val="252525"/>
        </w:rPr>
        <w:t>Introduction</w:t>
      </w:r>
    </w:p>
    <w:p w:rsidR="00FD32A2" w:rsidRDefault="00FD32A2" w:rsidP="00FD32A2">
      <w:pPr>
        <w:pStyle w:val="NormalWeb"/>
        <w:numPr>
          <w:ilvl w:val="1"/>
          <w:numId w:val="31"/>
        </w:numPr>
        <w:shd w:val="clear" w:color="auto" w:fill="FFFFFF"/>
        <w:spacing w:before="120" w:beforeAutospacing="0" w:after="120" w:afterAutospacing="0" w:line="360" w:lineRule="auto"/>
        <w:rPr>
          <w:b/>
          <w:color w:val="252525"/>
        </w:rPr>
      </w:pPr>
      <w:r>
        <w:rPr>
          <w:b/>
          <w:color w:val="252525"/>
        </w:rPr>
        <w:t>Purpose</w:t>
      </w:r>
    </w:p>
    <w:p w:rsidR="00FD32A2" w:rsidRDefault="00FD32A2" w:rsidP="00FD32A2">
      <w:pPr>
        <w:pStyle w:val="NormalWeb"/>
        <w:numPr>
          <w:ilvl w:val="1"/>
          <w:numId w:val="31"/>
        </w:numPr>
        <w:shd w:val="clear" w:color="auto" w:fill="FFFFFF"/>
        <w:spacing w:before="120" w:beforeAutospacing="0" w:after="120" w:afterAutospacing="0" w:line="360" w:lineRule="auto"/>
        <w:rPr>
          <w:b/>
          <w:color w:val="252525"/>
        </w:rPr>
      </w:pPr>
      <w:r>
        <w:rPr>
          <w:b/>
          <w:color w:val="252525"/>
        </w:rPr>
        <w:t xml:space="preserve"> Scope</w:t>
      </w:r>
    </w:p>
    <w:p w:rsidR="00FD32A2" w:rsidRDefault="00FD32A2" w:rsidP="00FD32A2">
      <w:pPr>
        <w:pStyle w:val="NormalWeb"/>
        <w:numPr>
          <w:ilvl w:val="1"/>
          <w:numId w:val="31"/>
        </w:numPr>
        <w:shd w:val="clear" w:color="auto" w:fill="FFFFFF"/>
        <w:spacing w:before="120" w:beforeAutospacing="0" w:after="120" w:afterAutospacing="0" w:line="360" w:lineRule="auto"/>
        <w:rPr>
          <w:b/>
          <w:color w:val="252525"/>
        </w:rPr>
      </w:pPr>
      <w:r>
        <w:rPr>
          <w:b/>
          <w:color w:val="252525"/>
        </w:rPr>
        <w:t xml:space="preserve"> Definitions, acronyms and abbrevations</w:t>
      </w:r>
    </w:p>
    <w:p w:rsidR="00FD32A2" w:rsidRDefault="00FD32A2" w:rsidP="00FD32A2">
      <w:pPr>
        <w:pStyle w:val="NormalWeb"/>
        <w:numPr>
          <w:ilvl w:val="1"/>
          <w:numId w:val="31"/>
        </w:numPr>
        <w:shd w:val="clear" w:color="auto" w:fill="FFFFFF"/>
        <w:spacing w:before="120" w:beforeAutospacing="0" w:after="120" w:afterAutospacing="0" w:line="360" w:lineRule="auto"/>
        <w:rPr>
          <w:b/>
          <w:color w:val="252525"/>
        </w:rPr>
      </w:pPr>
      <w:r>
        <w:rPr>
          <w:b/>
          <w:color w:val="252525"/>
        </w:rPr>
        <w:t xml:space="preserve"> References</w:t>
      </w:r>
    </w:p>
    <w:p w:rsidR="00FD32A2" w:rsidRDefault="00FD32A2" w:rsidP="00FD32A2">
      <w:pPr>
        <w:pStyle w:val="NormalWeb"/>
        <w:numPr>
          <w:ilvl w:val="1"/>
          <w:numId w:val="31"/>
        </w:numPr>
        <w:shd w:val="clear" w:color="auto" w:fill="FFFFFF"/>
        <w:spacing w:before="120" w:beforeAutospacing="0" w:after="120" w:afterAutospacing="0" w:line="360" w:lineRule="auto"/>
        <w:rPr>
          <w:b/>
          <w:color w:val="252525"/>
        </w:rPr>
      </w:pPr>
      <w:r>
        <w:rPr>
          <w:b/>
          <w:color w:val="252525"/>
        </w:rPr>
        <w:t xml:space="preserve"> Document overview</w:t>
      </w: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FD32A2" w:rsidRDefault="00FD32A2" w:rsidP="008C7FC1">
      <w:pPr>
        <w:pStyle w:val="NormalWeb"/>
        <w:shd w:val="clear" w:color="auto" w:fill="FFFFFF"/>
        <w:spacing w:before="120" w:beforeAutospacing="0" w:after="120" w:afterAutospacing="0" w:line="360" w:lineRule="auto"/>
        <w:rPr>
          <w:b/>
          <w:color w:val="252525"/>
        </w:rPr>
      </w:pPr>
    </w:p>
    <w:p w:rsidR="008C7FC1" w:rsidRPr="006448C9" w:rsidRDefault="008C7FC1" w:rsidP="008C7FC1">
      <w:pPr>
        <w:pStyle w:val="NormalWeb"/>
        <w:shd w:val="clear" w:color="auto" w:fill="FFFFFF"/>
        <w:spacing w:before="120" w:beforeAutospacing="0" w:after="120" w:afterAutospacing="0" w:line="360" w:lineRule="auto"/>
        <w:rPr>
          <w:b/>
          <w:color w:val="252525"/>
        </w:rPr>
      </w:pPr>
      <w:r w:rsidRPr="006448C9">
        <w:rPr>
          <w:b/>
          <w:color w:val="252525"/>
        </w:rPr>
        <w:lastRenderedPageBreak/>
        <w:t>Introduction:</w:t>
      </w:r>
    </w:p>
    <w:p w:rsidR="008C7FC1" w:rsidRPr="006448C9" w:rsidRDefault="008C7FC1" w:rsidP="008C7FC1">
      <w:pPr>
        <w:pStyle w:val="NormalWeb"/>
        <w:shd w:val="clear" w:color="auto" w:fill="FFFFFF"/>
        <w:spacing w:before="120" w:beforeAutospacing="0" w:after="120" w:afterAutospacing="0" w:line="360" w:lineRule="auto"/>
        <w:jc w:val="both"/>
        <w:rPr>
          <w:color w:val="252525"/>
        </w:rPr>
      </w:pPr>
      <w:r w:rsidRPr="006448C9">
        <w:rPr>
          <w:color w:val="252525"/>
        </w:rPr>
        <w:t>A</w:t>
      </w:r>
      <w:r w:rsidRPr="006448C9">
        <w:rPr>
          <w:rStyle w:val="apple-converted-space"/>
          <w:color w:val="252525"/>
        </w:rPr>
        <w:t> </w:t>
      </w:r>
      <w:r w:rsidRPr="006448C9">
        <w:rPr>
          <w:b/>
          <w:bCs/>
          <w:color w:val="252525"/>
        </w:rPr>
        <w:t>virtual learning environment</w:t>
      </w:r>
      <w:r w:rsidRPr="006448C9">
        <w:rPr>
          <w:rStyle w:val="apple-converted-space"/>
          <w:color w:val="252525"/>
        </w:rPr>
        <w:t> </w:t>
      </w:r>
      <w:r w:rsidRPr="006448C9">
        <w:rPr>
          <w:color w:val="252525"/>
        </w:rPr>
        <w:t>(</w:t>
      </w:r>
      <w:r w:rsidRPr="006448C9">
        <w:rPr>
          <w:b/>
          <w:bCs/>
          <w:color w:val="252525"/>
        </w:rPr>
        <w:t>VLE</w:t>
      </w:r>
      <w:r w:rsidRPr="006448C9">
        <w:rPr>
          <w:color w:val="252525"/>
        </w:rPr>
        <w:t>) is a Web-based platform for the digital aspects of courses of study, usually within educational institutions.</w:t>
      </w:r>
    </w:p>
    <w:p w:rsidR="008C7FC1" w:rsidRPr="006D4E27" w:rsidRDefault="00F5780F" w:rsidP="006448C9">
      <w:pPr>
        <w:pStyle w:val="ListParagraph"/>
        <w:numPr>
          <w:ilvl w:val="1"/>
          <w:numId w:val="2"/>
        </w:numPr>
        <w:shd w:val="clear" w:color="auto" w:fill="FFFFFF"/>
        <w:spacing w:before="120" w:after="120" w:line="360" w:lineRule="auto"/>
        <w:jc w:val="both"/>
        <w:rPr>
          <w:rFonts w:ascii="Times New Roman" w:eastAsia="Times New Roman" w:hAnsi="Times New Roman" w:cs="Times New Roman"/>
          <w:b/>
          <w:color w:val="252525"/>
          <w:sz w:val="24"/>
          <w:szCs w:val="24"/>
        </w:rPr>
      </w:pPr>
      <w:r w:rsidRPr="006D4E27">
        <w:rPr>
          <w:rFonts w:ascii="Times New Roman" w:eastAsia="Times New Roman" w:hAnsi="Times New Roman" w:cs="Times New Roman"/>
          <w:b/>
          <w:color w:val="252525"/>
          <w:sz w:val="24"/>
          <w:szCs w:val="24"/>
        </w:rPr>
        <w:t>P</w:t>
      </w:r>
      <w:r w:rsidR="008C7FC1" w:rsidRPr="006D4E27">
        <w:rPr>
          <w:rFonts w:ascii="Times New Roman" w:eastAsia="Times New Roman" w:hAnsi="Times New Roman" w:cs="Times New Roman"/>
          <w:b/>
          <w:color w:val="252525"/>
          <w:sz w:val="24"/>
          <w:szCs w:val="24"/>
        </w:rPr>
        <w:t>urpose</w:t>
      </w:r>
    </w:p>
    <w:p w:rsidR="006448C9" w:rsidRDefault="006448C9" w:rsidP="006448C9">
      <w:pPr>
        <w:shd w:val="clear" w:color="auto" w:fill="FFFFFF"/>
        <w:spacing w:before="120" w:after="12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color w:val="252525"/>
          <w:sz w:val="24"/>
          <w:szCs w:val="24"/>
        </w:rPr>
        <w:t xml:space="preserve">VLE </w:t>
      </w:r>
      <w:r w:rsidR="008C7FC1" w:rsidRPr="006448C9">
        <w:rPr>
          <w:rFonts w:ascii="Times New Roman" w:eastAsia="Times New Roman" w:hAnsi="Times New Roman" w:cs="Times New Roman"/>
          <w:color w:val="252525"/>
          <w:sz w:val="24"/>
          <w:szCs w:val="24"/>
        </w:rPr>
        <w:t>is a safe and secure environment that is reliable, available online and accessible to a wide user base. A user should be able to move between learning platforms throughout their life with no loss of access to their personal data. The concept of a learning platform accommodates a continuously evolving description of functionality </w:t>
      </w:r>
      <w:r w:rsidR="008C7FC1" w:rsidRPr="006448C9">
        <w:rPr>
          <w:rFonts w:ascii="Times New Roman" w:eastAsia="Times New Roman" w:hAnsi="Times New Roman" w:cs="Times New Roman"/>
          <w:bCs/>
          <w:color w:val="252525"/>
          <w:sz w:val="24"/>
          <w:szCs w:val="24"/>
        </w:rPr>
        <w:t>changing to meet the needs of the user</w:t>
      </w:r>
      <w:r w:rsidR="008C7FC1" w:rsidRPr="006448C9">
        <w:rPr>
          <w:rFonts w:ascii="Times New Roman" w:eastAsia="Times New Roman" w:hAnsi="Times New Roman" w:cs="Times New Roman"/>
          <w:color w:val="252525"/>
          <w:sz w:val="24"/>
          <w:szCs w:val="24"/>
        </w:rPr>
        <w:t xml:space="preserve">. </w:t>
      </w:r>
    </w:p>
    <w:p w:rsidR="00097E4F" w:rsidRDefault="006448C9" w:rsidP="00097E4F">
      <w:pPr>
        <w:pStyle w:val="ListParagraph"/>
        <w:numPr>
          <w:ilvl w:val="1"/>
          <w:numId w:val="2"/>
        </w:numPr>
        <w:shd w:val="clear" w:color="auto" w:fill="FFFFFF"/>
        <w:spacing w:before="120" w:after="120" w:line="360" w:lineRule="auto"/>
        <w:jc w:val="both"/>
        <w:rPr>
          <w:rFonts w:ascii="Times New Roman" w:hAnsi="Times New Roman" w:cs="Times New Roman"/>
          <w:sz w:val="24"/>
          <w:szCs w:val="24"/>
          <w:shd w:val="clear" w:color="auto" w:fill="FFFFFF"/>
        </w:rPr>
      </w:pPr>
      <w:r w:rsidRPr="00097E4F">
        <w:rPr>
          <w:rFonts w:ascii="Times New Roman" w:eastAsia="Times New Roman" w:hAnsi="Times New Roman" w:cs="Times New Roman"/>
          <w:b/>
          <w:color w:val="252525"/>
          <w:sz w:val="24"/>
          <w:szCs w:val="24"/>
        </w:rPr>
        <w:t>S</w:t>
      </w:r>
      <w:r w:rsidR="008C7FC1" w:rsidRPr="00097E4F">
        <w:rPr>
          <w:rFonts w:ascii="Times New Roman" w:hAnsi="Times New Roman" w:cs="Times New Roman"/>
          <w:b/>
          <w:sz w:val="24"/>
          <w:szCs w:val="24"/>
          <w:shd w:val="clear" w:color="auto" w:fill="FFFFFF"/>
        </w:rPr>
        <w:t>cope</w:t>
      </w:r>
    </w:p>
    <w:p w:rsidR="00097E4F" w:rsidRPr="00097E4F" w:rsidRDefault="00097E4F"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sidRPr="00097E4F">
        <w:rPr>
          <w:rFonts w:ascii="Times New Roman" w:hAnsi="Times New Roman" w:cs="Times New Roman"/>
          <w:sz w:val="24"/>
          <w:szCs w:val="24"/>
          <w:shd w:val="clear" w:color="auto" w:fill="FFFFFF"/>
        </w:rPr>
        <w:t>We describe what features are in the scope of the software and what are not in</w:t>
      </w:r>
    </w:p>
    <w:p w:rsidR="00097E4F" w:rsidRDefault="00097E4F"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sidRPr="00097E4F">
        <w:rPr>
          <w:rFonts w:ascii="Times New Roman" w:hAnsi="Times New Roman" w:cs="Times New Roman"/>
          <w:sz w:val="24"/>
          <w:szCs w:val="24"/>
          <w:shd w:val="clear" w:color="auto" w:fill="FFFFFF"/>
        </w:rPr>
        <w:t>the scope of the software to be developed.</w:t>
      </w:r>
    </w:p>
    <w:p w:rsidR="00097E4F" w:rsidRPr="0017381D" w:rsidRDefault="00097E4F" w:rsidP="00097E4F">
      <w:pPr>
        <w:pStyle w:val="ListParagraph"/>
        <w:shd w:val="clear" w:color="auto" w:fill="FFFFFF"/>
        <w:spacing w:before="120" w:after="120" w:line="360" w:lineRule="auto"/>
        <w:ind w:left="360"/>
        <w:jc w:val="both"/>
        <w:rPr>
          <w:rFonts w:ascii="Times New Roman" w:hAnsi="Times New Roman" w:cs="Times New Roman"/>
          <w:b/>
          <w:sz w:val="24"/>
          <w:szCs w:val="24"/>
          <w:shd w:val="clear" w:color="auto" w:fill="FFFFFF"/>
        </w:rPr>
      </w:pPr>
      <w:r w:rsidRPr="0017381D">
        <w:rPr>
          <w:rFonts w:ascii="Times New Roman" w:hAnsi="Times New Roman" w:cs="Times New Roman"/>
          <w:b/>
          <w:sz w:val="24"/>
          <w:szCs w:val="24"/>
          <w:shd w:val="clear" w:color="auto" w:fill="FFFFFF"/>
        </w:rPr>
        <w:t>In Scope:</w:t>
      </w:r>
    </w:p>
    <w:p w:rsidR="00097E4F" w:rsidRDefault="00097E4F"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1. Information regarding the course syllabus, course duration and so on.</w:t>
      </w:r>
    </w:p>
    <w:p w:rsidR="00097E4F" w:rsidRDefault="00097E4F"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2. Giving alerts regarding the submission of assignments.</w:t>
      </w:r>
    </w:p>
    <w:p w:rsidR="00097E4F" w:rsidRDefault="00097E4F"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3. Their performance should be mailed after every exam.</w:t>
      </w:r>
    </w:p>
    <w:p w:rsidR="00D1078C" w:rsidRDefault="00D1078C"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4.Giving alerts to the user regarding if any new video is uploaded regarding his course.</w:t>
      </w:r>
    </w:p>
    <w:p w:rsidR="001E2721" w:rsidRDefault="001E2721" w:rsidP="00097E4F">
      <w:pPr>
        <w:pStyle w:val="ListParagraph"/>
        <w:shd w:val="clear" w:color="auto" w:fill="FFFFFF"/>
        <w:spacing w:before="120" w:after="120" w:line="36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5. user authentication.</w:t>
      </w:r>
    </w:p>
    <w:p w:rsidR="00097E4F" w:rsidRPr="0017381D" w:rsidRDefault="00097E4F" w:rsidP="00097E4F">
      <w:pPr>
        <w:pStyle w:val="ListParagraph"/>
        <w:shd w:val="clear" w:color="auto" w:fill="FFFFFF"/>
        <w:spacing w:before="120" w:after="120" w:line="360" w:lineRule="auto"/>
        <w:ind w:left="360"/>
        <w:jc w:val="both"/>
        <w:rPr>
          <w:rFonts w:ascii="Times New Roman" w:hAnsi="Times New Roman" w:cs="Times New Roman"/>
          <w:b/>
          <w:sz w:val="24"/>
          <w:szCs w:val="24"/>
          <w:shd w:val="clear" w:color="auto" w:fill="FFFFFF"/>
        </w:rPr>
      </w:pPr>
      <w:r w:rsidRPr="0017381D">
        <w:rPr>
          <w:rFonts w:ascii="Times New Roman" w:hAnsi="Times New Roman" w:cs="Times New Roman"/>
          <w:b/>
          <w:sz w:val="24"/>
          <w:szCs w:val="24"/>
          <w:shd w:val="clear" w:color="auto" w:fill="FFFFFF"/>
        </w:rPr>
        <w:t>Out Scope:</w:t>
      </w:r>
    </w:p>
    <w:p w:rsidR="00097E4F" w:rsidRDefault="00097E4F" w:rsidP="00097E4F">
      <w:pPr>
        <w:pStyle w:val="ListParagraph"/>
        <w:numPr>
          <w:ilvl w:val="0"/>
          <w:numId w:val="12"/>
        </w:numPr>
        <w:shd w:val="clear" w:color="auto" w:fill="FFFFFF"/>
        <w:spacing w:before="120" w:after="12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Never describes about their last login.</w:t>
      </w:r>
    </w:p>
    <w:p w:rsidR="00097E4F" w:rsidRDefault="00097E4F" w:rsidP="00097E4F">
      <w:pPr>
        <w:pStyle w:val="ListParagraph"/>
        <w:numPr>
          <w:ilvl w:val="0"/>
          <w:numId w:val="12"/>
        </w:numPr>
        <w:shd w:val="clear" w:color="auto" w:fill="FFFFFF"/>
        <w:spacing w:before="120" w:after="12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Never describes about the amount of time used.</w:t>
      </w:r>
    </w:p>
    <w:p w:rsidR="00097E4F" w:rsidRPr="00097E4F" w:rsidRDefault="00097E4F" w:rsidP="00097E4F">
      <w:pPr>
        <w:pStyle w:val="ListParagraph"/>
        <w:numPr>
          <w:ilvl w:val="0"/>
          <w:numId w:val="12"/>
        </w:numPr>
        <w:shd w:val="clear" w:color="auto" w:fill="FFFFFF"/>
        <w:spacing w:before="120" w:after="12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Videos cannot be downloaded.</w:t>
      </w:r>
    </w:p>
    <w:p w:rsidR="00E7521E" w:rsidRDefault="00097E4F" w:rsidP="00E7521E">
      <w:pPr>
        <w:pStyle w:val="ListParagraph"/>
        <w:numPr>
          <w:ilvl w:val="1"/>
          <w:numId w:val="2"/>
        </w:numPr>
        <w:spacing w:line="360" w:lineRule="auto"/>
        <w:jc w:val="both"/>
        <w:rPr>
          <w:rFonts w:ascii="Times New Roman" w:eastAsia="Times New Roman" w:hAnsi="Times New Roman" w:cs="Times New Roman"/>
          <w:color w:val="252525"/>
          <w:sz w:val="24"/>
          <w:szCs w:val="24"/>
        </w:rPr>
      </w:pPr>
      <w:r w:rsidRPr="00097E4F">
        <w:rPr>
          <w:rFonts w:ascii="Times New Roman" w:eastAsia="Times New Roman" w:hAnsi="Times New Roman" w:cs="Times New Roman"/>
          <w:b/>
          <w:color w:val="252525"/>
          <w:sz w:val="24"/>
          <w:szCs w:val="24"/>
        </w:rPr>
        <w:t>Definitions, Acronyms And Abbreviations</w:t>
      </w:r>
      <w:r w:rsidR="008C7FC1" w:rsidRPr="006448C9">
        <w:rPr>
          <w:rFonts w:ascii="Times New Roman" w:eastAsia="Times New Roman" w:hAnsi="Times New Roman" w:cs="Times New Roman"/>
          <w:color w:val="252525"/>
          <w:sz w:val="24"/>
          <w:szCs w:val="24"/>
        </w:rPr>
        <w:t>:</w:t>
      </w:r>
    </w:p>
    <w:p w:rsidR="00157D4B" w:rsidRDefault="00157D4B" w:rsidP="00E7521E">
      <w:pPr>
        <w:pStyle w:val="ListParagraph"/>
        <w:spacing w:line="360" w:lineRule="auto"/>
        <w:ind w:left="360"/>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Definitions</w:t>
      </w:r>
    </w:p>
    <w:p w:rsidR="00157D4B" w:rsidRDefault="00157D4B" w:rsidP="00E7521E">
      <w:pPr>
        <w:pStyle w:val="ListParagraph"/>
        <w:spacing w:line="360" w:lineRule="auto"/>
        <w:ind w:left="360"/>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color w:val="252525"/>
          <w:sz w:val="24"/>
          <w:szCs w:val="24"/>
        </w:rPr>
        <w:t xml:space="preserve">a. </w:t>
      </w:r>
      <w:r w:rsidR="00E7521E">
        <w:rPr>
          <w:rFonts w:ascii="Times New Roman" w:eastAsia="Times New Roman" w:hAnsi="Times New Roman" w:cs="Times New Roman"/>
          <w:color w:val="252525"/>
          <w:sz w:val="24"/>
          <w:szCs w:val="24"/>
        </w:rPr>
        <w:t>Virtual:</w:t>
      </w:r>
      <w:r w:rsidR="00E7521E" w:rsidRPr="00E7521E">
        <w:rPr>
          <w:rFonts w:ascii="Times New Roman" w:hAnsi="Times New Roman" w:cs="Times New Roman"/>
          <w:color w:val="222222"/>
          <w:sz w:val="24"/>
          <w:szCs w:val="24"/>
          <w:shd w:val="clear" w:color="auto" w:fill="FFFFFF"/>
        </w:rPr>
        <w:t xml:space="preserve"> virtual means</w:t>
      </w:r>
      <w:r w:rsidR="00257032">
        <w:rPr>
          <w:rFonts w:ascii="Times New Roman" w:hAnsi="Times New Roman" w:cs="Times New Roman"/>
          <w:color w:val="222222"/>
          <w:sz w:val="24"/>
          <w:szCs w:val="24"/>
          <w:shd w:val="clear" w:color="auto" w:fill="FFFFFF"/>
        </w:rPr>
        <w:t xml:space="preserve"> </w:t>
      </w:r>
      <w:r w:rsidR="00E7521E" w:rsidRPr="00E7521E">
        <w:rPr>
          <w:rFonts w:ascii="Times New Roman" w:hAnsi="Times New Roman" w:cs="Times New Roman"/>
          <w:color w:val="222222"/>
          <w:sz w:val="24"/>
          <w:szCs w:val="24"/>
          <w:shd w:val="clear" w:color="auto" w:fill="FFFFFF"/>
        </w:rPr>
        <w:t>not physically existing as such but made by software to appear to do so</w:t>
      </w:r>
    </w:p>
    <w:p w:rsidR="00157D4B" w:rsidRDefault="00157D4B" w:rsidP="00157D4B">
      <w:pPr>
        <w:pStyle w:val="ListParagraph"/>
        <w:spacing w:line="360" w:lineRule="auto"/>
        <w:ind w:left="36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w:t>
      </w:r>
      <w:r w:rsidR="00257032">
        <w:rPr>
          <w:rFonts w:ascii="Times New Roman" w:hAnsi="Times New Roman" w:cs="Times New Roman"/>
          <w:color w:val="222222"/>
          <w:sz w:val="24"/>
          <w:szCs w:val="24"/>
          <w:shd w:val="clear" w:color="auto" w:fill="FFFFFF"/>
        </w:rPr>
        <w:t xml:space="preserve"> </w:t>
      </w:r>
      <w:r w:rsidRPr="00157D4B">
        <w:rPr>
          <w:rFonts w:ascii="Times New Roman" w:hAnsi="Times New Roman" w:cs="Times New Roman"/>
          <w:color w:val="222222"/>
          <w:sz w:val="24"/>
          <w:szCs w:val="24"/>
          <w:shd w:val="clear" w:color="auto" w:fill="FFFFFF"/>
        </w:rPr>
        <w:t>Security: A set of all transactions pertaining to a company share or a bank</w:t>
      </w:r>
      <w:r>
        <w:rPr>
          <w:rFonts w:ascii="Times New Roman" w:hAnsi="Times New Roman" w:cs="Times New Roman"/>
          <w:color w:val="222222"/>
          <w:sz w:val="24"/>
          <w:szCs w:val="24"/>
          <w:shd w:val="clear" w:color="auto" w:fill="FFFFFF"/>
        </w:rPr>
        <w:t xml:space="preserve"> account.</w:t>
      </w:r>
    </w:p>
    <w:p w:rsidR="00DD7E6C" w:rsidRDefault="00DD7E6C" w:rsidP="00157D4B">
      <w:pPr>
        <w:pStyle w:val="ListParagraph"/>
        <w:spacing w:line="360" w:lineRule="auto"/>
        <w:ind w:left="360"/>
        <w:jc w:val="both"/>
        <w:rPr>
          <w:rFonts w:ascii="Times New Roman" w:hAnsi="Times New Roman" w:cs="Times New Roman"/>
          <w:sz w:val="24"/>
          <w:szCs w:val="24"/>
        </w:rPr>
      </w:pPr>
      <w:r w:rsidRPr="00DD7E6C">
        <w:rPr>
          <w:rFonts w:ascii="Times New Roman" w:hAnsi="Times New Roman" w:cs="Times New Roman"/>
          <w:sz w:val="24"/>
          <w:szCs w:val="24"/>
        </w:rPr>
        <w:t>c. Users: Student,</w:t>
      </w:r>
      <w:r w:rsidR="00257032">
        <w:rPr>
          <w:rFonts w:ascii="Times New Roman" w:hAnsi="Times New Roman" w:cs="Times New Roman"/>
          <w:sz w:val="24"/>
          <w:szCs w:val="24"/>
        </w:rPr>
        <w:t xml:space="preserve"> </w:t>
      </w:r>
      <w:r w:rsidRPr="00DD7E6C">
        <w:rPr>
          <w:rFonts w:ascii="Times New Roman" w:hAnsi="Times New Roman" w:cs="Times New Roman"/>
          <w:sz w:val="24"/>
          <w:szCs w:val="24"/>
        </w:rPr>
        <w:t>faculty,</w:t>
      </w:r>
      <w:r w:rsidR="00257032">
        <w:rPr>
          <w:rFonts w:ascii="Times New Roman" w:hAnsi="Times New Roman" w:cs="Times New Roman"/>
          <w:sz w:val="24"/>
          <w:szCs w:val="24"/>
        </w:rPr>
        <w:t xml:space="preserve"> </w:t>
      </w:r>
      <w:r w:rsidRPr="00DD7E6C">
        <w:rPr>
          <w:rFonts w:ascii="Times New Roman" w:hAnsi="Times New Roman" w:cs="Times New Roman"/>
          <w:sz w:val="24"/>
          <w:szCs w:val="24"/>
        </w:rPr>
        <w:t>Management,</w:t>
      </w:r>
      <w:r w:rsidR="00257032">
        <w:rPr>
          <w:rFonts w:ascii="Times New Roman" w:hAnsi="Times New Roman" w:cs="Times New Roman"/>
          <w:sz w:val="24"/>
          <w:szCs w:val="24"/>
        </w:rPr>
        <w:t xml:space="preserve"> </w:t>
      </w:r>
      <w:r w:rsidRPr="00DD7E6C">
        <w:rPr>
          <w:rFonts w:ascii="Times New Roman" w:hAnsi="Times New Roman" w:cs="Times New Roman"/>
          <w:sz w:val="24"/>
          <w:szCs w:val="24"/>
        </w:rPr>
        <w:t xml:space="preserve">Admin.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 </w:t>
      </w:r>
      <w:r w:rsidRPr="00DD7E6C">
        <w:rPr>
          <w:rFonts w:ascii="Times New Roman" w:hAnsi="Times New Roman" w:cs="Times New Roman"/>
          <w:sz w:val="24"/>
          <w:szCs w:val="24"/>
        </w:rPr>
        <w:t xml:space="preserve">Admin: Application administrator responsible for application management. </w:t>
      </w:r>
    </w:p>
    <w:p w:rsidR="00DD7E6C" w:rsidRDefault="00DD7E6C" w:rsidP="00DD7E6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 </w:t>
      </w:r>
      <w:r w:rsidRPr="00DD7E6C">
        <w:rPr>
          <w:rFonts w:ascii="Times New Roman" w:hAnsi="Times New Roman" w:cs="Times New Roman"/>
          <w:sz w:val="24"/>
          <w:szCs w:val="24"/>
        </w:rPr>
        <w:t xml:space="preserve">Management: Registered users which manage the entire working of Virtual Classroom.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f. </w:t>
      </w:r>
      <w:r w:rsidRPr="00DD7E6C">
        <w:rPr>
          <w:rFonts w:ascii="Times New Roman" w:hAnsi="Times New Roman" w:cs="Times New Roman"/>
          <w:sz w:val="24"/>
          <w:szCs w:val="24"/>
        </w:rPr>
        <w:t xml:space="preserve">Faculty: Registered teachers of VCS to teach the students studying in VCS.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g. </w:t>
      </w:r>
      <w:r w:rsidRPr="00DD7E6C">
        <w:rPr>
          <w:rFonts w:ascii="Times New Roman" w:hAnsi="Times New Roman" w:cs="Times New Roman"/>
          <w:sz w:val="24"/>
          <w:szCs w:val="24"/>
        </w:rPr>
        <w:t xml:space="preserve">Students: Registered users of VCS as the students of the classroom.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 </w:t>
      </w:r>
      <w:r w:rsidRPr="00DD7E6C">
        <w:rPr>
          <w:rFonts w:ascii="Times New Roman" w:hAnsi="Times New Roman" w:cs="Times New Roman"/>
          <w:sz w:val="24"/>
          <w:szCs w:val="24"/>
        </w:rPr>
        <w:t>Lecture: A Video/PowerPoint Presentation/Notes on any subject/topic related to any course.</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w:t>
      </w:r>
      <w:r w:rsidRPr="00DD7E6C">
        <w:rPr>
          <w:rFonts w:ascii="Times New Roman" w:hAnsi="Times New Roman" w:cs="Times New Roman"/>
          <w:sz w:val="24"/>
          <w:szCs w:val="24"/>
        </w:rPr>
        <w:t xml:space="preserve"> Discussion Time: A scheduled time slot during which a faculty will be available (online) for discussion with students and their doubt clearance.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j. </w:t>
      </w:r>
      <w:r w:rsidRPr="00DD7E6C">
        <w:rPr>
          <w:rFonts w:ascii="Times New Roman" w:hAnsi="Times New Roman" w:cs="Times New Roman"/>
          <w:sz w:val="24"/>
          <w:szCs w:val="24"/>
        </w:rPr>
        <w:t>Assignment: Two types of assignments :</w:t>
      </w:r>
    </w:p>
    <w:p w:rsidR="00DD7E6C" w:rsidRDefault="00DD7E6C" w:rsidP="00157D4B">
      <w:pPr>
        <w:pStyle w:val="ListParagraph"/>
        <w:spacing w:line="360" w:lineRule="auto"/>
        <w:ind w:left="360"/>
        <w:jc w:val="both"/>
        <w:rPr>
          <w:rFonts w:ascii="Times New Roman" w:hAnsi="Times New Roman" w:cs="Times New Roman"/>
          <w:sz w:val="24"/>
          <w:szCs w:val="24"/>
        </w:rPr>
      </w:pPr>
      <w:r w:rsidRPr="00DD7E6C">
        <w:rPr>
          <w:rFonts w:ascii="Times New Roman" w:hAnsi="Times New Roman" w:cs="Times New Roman"/>
          <w:sz w:val="24"/>
          <w:szCs w:val="24"/>
        </w:rPr>
        <w:t xml:space="preserve"> Self-Practice --&gt; The one's those are not to be submitted and will just work as practice exercises. </w:t>
      </w:r>
    </w:p>
    <w:p w:rsidR="00DD7E6C" w:rsidRDefault="00DD7E6C" w:rsidP="00157D4B">
      <w:pPr>
        <w:pStyle w:val="ListParagraph"/>
        <w:spacing w:line="360" w:lineRule="auto"/>
        <w:ind w:left="360"/>
        <w:jc w:val="both"/>
        <w:rPr>
          <w:rFonts w:ascii="Times New Roman" w:hAnsi="Times New Roman" w:cs="Times New Roman"/>
          <w:sz w:val="24"/>
          <w:szCs w:val="24"/>
        </w:rPr>
      </w:pPr>
      <w:r w:rsidRPr="00DD7E6C">
        <w:rPr>
          <w:rFonts w:ascii="Times New Roman" w:hAnsi="Times New Roman" w:cs="Times New Roman"/>
          <w:sz w:val="24"/>
          <w:szCs w:val="24"/>
        </w:rPr>
        <w:t xml:space="preserve">Submission Assignments --&gt;These are to be submitted within a given a deadline.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k. </w:t>
      </w:r>
      <w:r w:rsidRPr="00DD7E6C">
        <w:rPr>
          <w:rFonts w:ascii="Times New Roman" w:hAnsi="Times New Roman" w:cs="Times New Roman"/>
          <w:sz w:val="24"/>
          <w:szCs w:val="24"/>
        </w:rPr>
        <w:t xml:space="preserve">Examination: Test conducted to evaluate the performance of a student in a particular subject/course. </w:t>
      </w:r>
    </w:p>
    <w:p w:rsidR="00DD7E6C" w:rsidRDefault="00DD7E6C" w:rsidP="00157D4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 </w:t>
      </w:r>
      <w:r w:rsidRPr="00DD7E6C">
        <w:rPr>
          <w:rFonts w:ascii="Times New Roman" w:hAnsi="Times New Roman" w:cs="Times New Roman"/>
          <w:sz w:val="24"/>
          <w:szCs w:val="24"/>
        </w:rPr>
        <w:t xml:space="preserve">Attendance: Statistical report of a student showing the number of classes attended by him/her in comparison to total classes being held. </w:t>
      </w:r>
    </w:p>
    <w:p w:rsidR="00E7521E" w:rsidRPr="00E7521E" w:rsidRDefault="00DD7E6C" w:rsidP="00157D4B">
      <w:pPr>
        <w:pStyle w:val="ListParagraph"/>
        <w:spacing w:line="360" w:lineRule="auto"/>
        <w:ind w:left="360"/>
        <w:jc w:val="both"/>
        <w:rPr>
          <w:rFonts w:ascii="Times New Roman" w:eastAsia="Times New Roman" w:hAnsi="Times New Roman" w:cs="Times New Roman"/>
          <w:color w:val="252525"/>
          <w:sz w:val="24"/>
          <w:szCs w:val="24"/>
        </w:rPr>
      </w:pPr>
      <w:r>
        <w:rPr>
          <w:rFonts w:ascii="Times New Roman" w:hAnsi="Times New Roman" w:cs="Times New Roman"/>
          <w:sz w:val="24"/>
          <w:szCs w:val="24"/>
        </w:rPr>
        <w:t xml:space="preserve">m. </w:t>
      </w:r>
      <w:r w:rsidRPr="00DD7E6C">
        <w:rPr>
          <w:rFonts w:ascii="Times New Roman" w:hAnsi="Times New Roman" w:cs="Times New Roman"/>
          <w:sz w:val="24"/>
          <w:szCs w:val="24"/>
        </w:rPr>
        <w:t>Progress Report: Report showing the progress of a student after the examination is being conducted.</w:t>
      </w:r>
      <w:r w:rsidR="00257032">
        <w:rPr>
          <w:rFonts w:ascii="Times New Roman" w:hAnsi="Times New Roman" w:cs="Times New Roman"/>
          <w:sz w:val="24"/>
          <w:szCs w:val="24"/>
        </w:rPr>
        <w:t xml:space="preserve"> </w:t>
      </w:r>
      <w:r w:rsidRPr="00DD7E6C">
        <w:rPr>
          <w:rFonts w:ascii="Times New Roman" w:hAnsi="Times New Roman" w:cs="Times New Roman"/>
          <w:sz w:val="24"/>
          <w:szCs w:val="24"/>
        </w:rPr>
        <w:t xml:space="preserve">It will be a cumulative course report. </w:t>
      </w:r>
    </w:p>
    <w:p w:rsidR="004F60D9" w:rsidRDefault="004F60D9" w:rsidP="004F60D9">
      <w:pPr>
        <w:spacing w:line="360" w:lineRule="auto"/>
        <w:jc w:val="both"/>
        <w:rPr>
          <w:rFonts w:ascii="Times New Roman" w:hAnsi="Times New Roman" w:cs="Times New Roman"/>
          <w:sz w:val="24"/>
          <w:szCs w:val="24"/>
        </w:rPr>
      </w:pPr>
      <w:r w:rsidRPr="006448C9">
        <w:rPr>
          <w:rFonts w:ascii="Times New Roman" w:hAnsi="Times New Roman" w:cs="Times New Roman"/>
          <w:sz w:val="24"/>
          <w:szCs w:val="24"/>
        </w:rPr>
        <w:t>Acrony</w:t>
      </w:r>
      <w:r w:rsidR="007F2979" w:rsidRPr="006448C9">
        <w:rPr>
          <w:rFonts w:ascii="Times New Roman" w:hAnsi="Times New Roman" w:cs="Times New Roman"/>
          <w:sz w:val="24"/>
          <w:szCs w:val="24"/>
        </w:rPr>
        <w:t xml:space="preserve">ms </w:t>
      </w:r>
      <w:r w:rsidR="00097E4F">
        <w:rPr>
          <w:rFonts w:ascii="Times New Roman" w:hAnsi="Times New Roman" w:cs="Times New Roman"/>
          <w:sz w:val="24"/>
          <w:szCs w:val="24"/>
        </w:rPr>
        <w:t>and abbrev</w:t>
      </w:r>
      <w:r w:rsidR="00BD394B">
        <w:rPr>
          <w:rFonts w:ascii="Times New Roman" w:hAnsi="Times New Roman" w:cs="Times New Roman"/>
          <w:sz w:val="24"/>
          <w:szCs w:val="24"/>
        </w:rPr>
        <w:t>i</w:t>
      </w:r>
      <w:r w:rsidR="00097E4F">
        <w:rPr>
          <w:rFonts w:ascii="Times New Roman" w:hAnsi="Times New Roman" w:cs="Times New Roman"/>
          <w:sz w:val="24"/>
          <w:szCs w:val="24"/>
        </w:rPr>
        <w:t>ations</w:t>
      </w:r>
    </w:p>
    <w:p w:rsidR="00DD7E6C" w:rsidRDefault="00BD394B" w:rsidP="00DD7E6C">
      <w:pPr>
        <w:spacing w:line="360" w:lineRule="auto"/>
        <w:jc w:val="both"/>
        <w:rPr>
          <w:rFonts w:ascii="Times New Roman" w:hAnsi="Times New Roman" w:cs="Times New Roman"/>
          <w:sz w:val="24"/>
          <w:szCs w:val="24"/>
        </w:rPr>
      </w:pPr>
      <w:r>
        <w:rPr>
          <w:rFonts w:ascii="Times New Roman" w:hAnsi="Times New Roman" w:cs="Times New Roman"/>
          <w:sz w:val="24"/>
          <w:szCs w:val="24"/>
        </w:rPr>
        <w:t>VLE</w:t>
      </w:r>
      <w:r w:rsidR="00DD7E6C">
        <w:rPr>
          <w:rFonts w:ascii="Times New Roman" w:hAnsi="Times New Roman" w:cs="Times New Roman"/>
          <w:sz w:val="24"/>
          <w:szCs w:val="24"/>
        </w:rPr>
        <w:t xml:space="preserve"> :</w:t>
      </w:r>
      <w:r w:rsidR="00257032">
        <w:rPr>
          <w:rFonts w:ascii="Times New Roman" w:hAnsi="Times New Roman" w:cs="Times New Roman"/>
          <w:sz w:val="24"/>
          <w:szCs w:val="24"/>
        </w:rPr>
        <w:t xml:space="preserve"> </w:t>
      </w:r>
      <w:r w:rsidR="00DD7E6C">
        <w:rPr>
          <w:rFonts w:ascii="Times New Roman" w:hAnsi="Times New Roman" w:cs="Times New Roman"/>
          <w:sz w:val="24"/>
          <w:szCs w:val="24"/>
        </w:rPr>
        <w:t>Virtual Learning Environment</w:t>
      </w:r>
    </w:p>
    <w:p w:rsidR="00DD7E6C" w:rsidRDefault="00DD7E6C" w:rsidP="00DD7E6C">
      <w:pPr>
        <w:spacing w:line="360" w:lineRule="auto"/>
        <w:jc w:val="both"/>
        <w:rPr>
          <w:rFonts w:ascii="Times New Roman" w:hAnsi="Times New Roman" w:cs="Times New Roman"/>
          <w:sz w:val="24"/>
          <w:szCs w:val="24"/>
        </w:rPr>
      </w:pPr>
      <w:r>
        <w:rPr>
          <w:rFonts w:ascii="Times New Roman" w:hAnsi="Times New Roman" w:cs="Times New Roman"/>
          <w:sz w:val="24"/>
          <w:szCs w:val="24"/>
        </w:rPr>
        <w:t>HTML:</w:t>
      </w:r>
      <w:r w:rsidRPr="00DD7E6C">
        <w:rPr>
          <w:rFonts w:ascii="Times New Roman" w:hAnsi="Times New Roman" w:cs="Times New Roman"/>
          <w:sz w:val="24"/>
          <w:szCs w:val="24"/>
        </w:rPr>
        <w:t xml:space="preserve"> Hypertext Markup Language. </w:t>
      </w:r>
    </w:p>
    <w:p w:rsidR="00DD7E6C" w:rsidRDefault="00DD7E6C" w:rsidP="00DD7E6C">
      <w:pPr>
        <w:spacing w:line="360" w:lineRule="auto"/>
        <w:jc w:val="both"/>
        <w:rPr>
          <w:rFonts w:ascii="Times New Roman" w:hAnsi="Times New Roman" w:cs="Times New Roman"/>
          <w:sz w:val="24"/>
          <w:szCs w:val="24"/>
        </w:rPr>
      </w:pPr>
      <w:r w:rsidRPr="00DD7E6C">
        <w:rPr>
          <w:rFonts w:ascii="Times New Roman" w:hAnsi="Times New Roman" w:cs="Times New Roman"/>
          <w:sz w:val="24"/>
          <w:szCs w:val="24"/>
        </w:rPr>
        <w:t xml:space="preserve">EJB: Enterprise Java Beans. </w:t>
      </w:r>
    </w:p>
    <w:p w:rsidR="00DD7E6C" w:rsidRDefault="00DD7E6C" w:rsidP="00DD7E6C">
      <w:pPr>
        <w:spacing w:line="360" w:lineRule="auto"/>
        <w:jc w:val="both"/>
        <w:rPr>
          <w:rFonts w:ascii="Times New Roman" w:hAnsi="Times New Roman" w:cs="Times New Roman"/>
          <w:sz w:val="24"/>
          <w:szCs w:val="24"/>
        </w:rPr>
      </w:pPr>
      <w:r w:rsidRPr="00DD7E6C">
        <w:rPr>
          <w:rFonts w:ascii="Times New Roman" w:hAnsi="Times New Roman" w:cs="Times New Roman"/>
          <w:sz w:val="24"/>
          <w:szCs w:val="24"/>
        </w:rPr>
        <w:t xml:space="preserve">J2EE: Java 2 Enterprise Edition </w:t>
      </w:r>
    </w:p>
    <w:p w:rsidR="00DD7E6C" w:rsidRDefault="00DD7E6C" w:rsidP="00DD7E6C">
      <w:pPr>
        <w:spacing w:line="360" w:lineRule="auto"/>
        <w:jc w:val="both"/>
        <w:rPr>
          <w:rFonts w:ascii="Times New Roman" w:hAnsi="Times New Roman" w:cs="Times New Roman"/>
          <w:sz w:val="24"/>
          <w:szCs w:val="24"/>
        </w:rPr>
      </w:pPr>
      <w:r w:rsidRPr="00DD7E6C">
        <w:rPr>
          <w:rFonts w:ascii="Times New Roman" w:hAnsi="Times New Roman" w:cs="Times New Roman"/>
          <w:sz w:val="24"/>
          <w:szCs w:val="24"/>
        </w:rPr>
        <w:t xml:space="preserve">HTTP: Hypertext Transfer Protocol </w:t>
      </w:r>
    </w:p>
    <w:p w:rsidR="00DD7E6C" w:rsidRDefault="00DD7E6C" w:rsidP="00DD7E6C">
      <w:pPr>
        <w:spacing w:line="360" w:lineRule="auto"/>
        <w:jc w:val="both"/>
        <w:rPr>
          <w:rFonts w:ascii="Times New Roman" w:hAnsi="Times New Roman" w:cs="Times New Roman"/>
          <w:sz w:val="24"/>
          <w:szCs w:val="24"/>
        </w:rPr>
      </w:pPr>
      <w:r w:rsidRPr="00DD7E6C">
        <w:rPr>
          <w:rFonts w:ascii="Times New Roman" w:hAnsi="Times New Roman" w:cs="Times New Roman"/>
          <w:sz w:val="24"/>
          <w:szCs w:val="24"/>
        </w:rPr>
        <w:t>HTTPS: Secure Hypertext Transfer Protocol</w:t>
      </w:r>
    </w:p>
    <w:p w:rsidR="00FD32A2" w:rsidRPr="00DD7E6C" w:rsidRDefault="00FD32A2" w:rsidP="00DD7E6C">
      <w:pPr>
        <w:spacing w:line="360" w:lineRule="auto"/>
        <w:jc w:val="both"/>
        <w:rPr>
          <w:rFonts w:ascii="Times New Roman" w:hAnsi="Times New Roman" w:cs="Times New Roman"/>
          <w:sz w:val="24"/>
          <w:szCs w:val="24"/>
        </w:rPr>
      </w:pPr>
      <w:r>
        <w:rPr>
          <w:rFonts w:ascii="Times New Roman" w:hAnsi="Times New Roman" w:cs="Times New Roman"/>
          <w:sz w:val="24"/>
          <w:szCs w:val="24"/>
        </w:rPr>
        <w:t>PHP: Hypertext Pre-processor</w:t>
      </w:r>
    </w:p>
    <w:tbl>
      <w:tblPr>
        <w:tblW w:w="0" w:type="auto"/>
        <w:tblCellSpacing w:w="15" w:type="dxa"/>
        <w:shd w:val="clear" w:color="auto" w:fill="FFFFFF"/>
        <w:tblCellMar>
          <w:top w:w="15" w:type="dxa"/>
          <w:left w:w="15" w:type="dxa"/>
          <w:bottom w:w="15" w:type="dxa"/>
          <w:right w:w="15" w:type="dxa"/>
        </w:tblCellMar>
        <w:tblLook w:val="04A0"/>
      </w:tblPr>
      <w:tblGrid>
        <w:gridCol w:w="203"/>
      </w:tblGrid>
      <w:tr w:rsidR="00097E4F" w:rsidRPr="006448C9" w:rsidTr="00257032">
        <w:trPr>
          <w:trHeight w:val="356"/>
          <w:tblCellSpacing w:w="15" w:type="dxa"/>
        </w:trPr>
        <w:tc>
          <w:tcPr>
            <w:tcW w:w="143" w:type="dxa"/>
            <w:shd w:val="clear" w:color="auto" w:fill="FFFFFF"/>
            <w:hideMark/>
          </w:tcPr>
          <w:p w:rsidR="00097E4F" w:rsidRPr="006448C9" w:rsidRDefault="00097E4F" w:rsidP="004F60D9">
            <w:pPr>
              <w:spacing w:line="360" w:lineRule="auto"/>
              <w:ind w:right="144"/>
              <w:jc w:val="both"/>
              <w:rPr>
                <w:rFonts w:ascii="Times New Roman" w:hAnsi="Times New Roman" w:cs="Times New Roman"/>
                <w:color w:val="404040"/>
                <w:sz w:val="24"/>
                <w:szCs w:val="24"/>
              </w:rPr>
            </w:pPr>
          </w:p>
        </w:tc>
      </w:tr>
    </w:tbl>
    <w:p w:rsidR="007F2979" w:rsidRPr="00210AD3" w:rsidRDefault="007F2979" w:rsidP="00210AD3">
      <w:pPr>
        <w:pStyle w:val="ListParagraph"/>
        <w:numPr>
          <w:ilvl w:val="1"/>
          <w:numId w:val="2"/>
        </w:numPr>
        <w:spacing w:line="360" w:lineRule="auto"/>
        <w:rPr>
          <w:rFonts w:ascii="Times New Roman" w:hAnsi="Times New Roman" w:cs="Times New Roman"/>
          <w:sz w:val="24"/>
          <w:szCs w:val="24"/>
        </w:rPr>
      </w:pPr>
      <w:r w:rsidRPr="00210AD3">
        <w:rPr>
          <w:rFonts w:ascii="Times New Roman" w:hAnsi="Times New Roman" w:cs="Times New Roman"/>
          <w:b/>
          <w:sz w:val="24"/>
          <w:szCs w:val="24"/>
        </w:rPr>
        <w:t>References:</w:t>
      </w:r>
    </w:p>
    <w:p w:rsidR="00210AD3" w:rsidRPr="00FD32A2" w:rsidRDefault="00BB43B3" w:rsidP="00FD32A2">
      <w:pPr>
        <w:pStyle w:val="ListParagraph"/>
        <w:numPr>
          <w:ilvl w:val="0"/>
          <w:numId w:val="32"/>
        </w:numPr>
        <w:shd w:val="clear" w:color="auto" w:fill="FFFFFF"/>
        <w:spacing w:before="120" w:after="120" w:line="360" w:lineRule="auto"/>
        <w:jc w:val="both"/>
        <w:rPr>
          <w:rFonts w:ascii="Times New Roman" w:eastAsia="Times New Roman" w:hAnsi="Times New Roman" w:cs="Times New Roman"/>
          <w:color w:val="252525"/>
          <w:sz w:val="24"/>
          <w:szCs w:val="24"/>
        </w:rPr>
      </w:pPr>
      <w:hyperlink r:id="rId5" w:history="1">
        <w:r w:rsidR="00FD32A2" w:rsidRPr="0066236A">
          <w:rPr>
            <w:rStyle w:val="Hyperlink"/>
            <w:rFonts w:ascii="Times New Roman" w:eastAsia="Times New Roman" w:hAnsi="Times New Roman" w:cs="Times New Roman"/>
            <w:sz w:val="24"/>
            <w:szCs w:val="24"/>
          </w:rPr>
          <w:t>www.wikipedia.com</w:t>
        </w:r>
      </w:hyperlink>
    </w:p>
    <w:p w:rsidR="00FD32A2" w:rsidRDefault="00BB43B3" w:rsidP="00FD32A2">
      <w:pPr>
        <w:pStyle w:val="ListParagraph"/>
        <w:numPr>
          <w:ilvl w:val="0"/>
          <w:numId w:val="32"/>
        </w:numPr>
        <w:shd w:val="clear" w:color="auto" w:fill="FFFFFF"/>
        <w:spacing w:before="120" w:after="120" w:line="360" w:lineRule="auto"/>
        <w:jc w:val="both"/>
        <w:rPr>
          <w:rFonts w:ascii="Times New Roman" w:eastAsia="Times New Roman" w:hAnsi="Times New Roman" w:cs="Times New Roman"/>
          <w:color w:val="252525"/>
          <w:sz w:val="24"/>
          <w:szCs w:val="24"/>
        </w:rPr>
      </w:pPr>
      <w:hyperlink r:id="rId6" w:history="1">
        <w:r w:rsidR="00FD32A2" w:rsidRPr="0066236A">
          <w:rPr>
            <w:rStyle w:val="Hyperlink"/>
            <w:rFonts w:ascii="Times New Roman" w:eastAsia="Times New Roman" w:hAnsi="Times New Roman" w:cs="Times New Roman"/>
            <w:sz w:val="24"/>
            <w:szCs w:val="24"/>
          </w:rPr>
          <w:t>www.nptel.ac.in</w:t>
        </w:r>
      </w:hyperlink>
    </w:p>
    <w:p w:rsidR="00FD32A2" w:rsidRDefault="00BB43B3" w:rsidP="00FD32A2">
      <w:pPr>
        <w:pStyle w:val="ListParagraph"/>
        <w:numPr>
          <w:ilvl w:val="0"/>
          <w:numId w:val="32"/>
        </w:numPr>
        <w:shd w:val="clear" w:color="auto" w:fill="FFFFFF"/>
        <w:spacing w:before="120" w:after="120" w:line="360" w:lineRule="auto"/>
        <w:jc w:val="both"/>
        <w:rPr>
          <w:rFonts w:ascii="Times New Roman" w:eastAsia="Times New Roman" w:hAnsi="Times New Roman" w:cs="Times New Roman"/>
          <w:color w:val="252525"/>
          <w:sz w:val="24"/>
          <w:szCs w:val="24"/>
        </w:rPr>
      </w:pPr>
      <w:hyperlink r:id="rId7" w:history="1">
        <w:r w:rsidR="00FD32A2" w:rsidRPr="0066236A">
          <w:rPr>
            <w:rStyle w:val="Hyperlink"/>
            <w:rFonts w:ascii="Times New Roman" w:eastAsia="Times New Roman" w:hAnsi="Times New Roman" w:cs="Times New Roman"/>
            <w:sz w:val="24"/>
            <w:szCs w:val="24"/>
          </w:rPr>
          <w:t>www.edx.org</w:t>
        </w:r>
      </w:hyperlink>
    </w:p>
    <w:p w:rsidR="00FD32A2" w:rsidRDefault="00FD32A2" w:rsidP="00FD32A2">
      <w:pPr>
        <w:pStyle w:val="ListParagraph"/>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lastRenderedPageBreak/>
        <w:t>Books referred:</w:t>
      </w:r>
    </w:p>
    <w:p w:rsidR="00FD32A2" w:rsidRDefault="00FD32A2" w:rsidP="00FD32A2">
      <w:pPr>
        <w:pStyle w:val="ListParagraph"/>
        <w:numPr>
          <w:ilvl w:val="0"/>
          <w:numId w:val="33"/>
        </w:numP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Ugrasen Suman</w:t>
      </w:r>
    </w:p>
    <w:p w:rsidR="00E76128" w:rsidRDefault="00FD32A2" w:rsidP="001B4309">
      <w:pPr>
        <w:pStyle w:val="ListParagraph"/>
        <w:numPr>
          <w:ilvl w:val="0"/>
          <w:numId w:val="33"/>
        </w:numP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Pressman</w:t>
      </w:r>
    </w:p>
    <w:p w:rsidR="00210AD3" w:rsidRPr="00E76128" w:rsidRDefault="00210AD3" w:rsidP="00E76128">
      <w:pPr>
        <w:shd w:val="clear" w:color="auto" w:fill="FFFFFF"/>
        <w:spacing w:before="120" w:after="120" w:line="360" w:lineRule="auto"/>
        <w:jc w:val="both"/>
        <w:rPr>
          <w:rFonts w:ascii="Times New Roman" w:eastAsia="Times New Roman" w:hAnsi="Times New Roman" w:cs="Times New Roman"/>
          <w:color w:val="252525"/>
          <w:sz w:val="24"/>
          <w:szCs w:val="24"/>
        </w:rPr>
      </w:pPr>
      <w:r w:rsidRPr="00E76128">
        <w:rPr>
          <w:rFonts w:ascii="Times New Roman" w:eastAsia="Times New Roman" w:hAnsi="Times New Roman" w:cs="Times New Roman"/>
          <w:b/>
          <w:color w:val="252525"/>
          <w:sz w:val="24"/>
          <w:szCs w:val="24"/>
        </w:rPr>
        <w:t>1.5 Overview of the document</w:t>
      </w:r>
    </w:p>
    <w:p w:rsidR="00210AD3" w:rsidRDefault="009C6970" w:rsidP="009C6970">
      <w:pPr>
        <w:spacing w:line="360" w:lineRule="auto"/>
        <w:jc w:val="both"/>
        <w:rPr>
          <w:rFonts w:ascii="Times New Roman" w:hAnsi="Times New Roman" w:cs="Times New Roman"/>
          <w:sz w:val="24"/>
          <w:szCs w:val="24"/>
        </w:rPr>
      </w:pPr>
      <w:r w:rsidRPr="009C6970">
        <w:rPr>
          <w:rFonts w:ascii="Times New Roman" w:hAnsi="Times New Roman" w:cs="Times New Roman"/>
          <w:sz w:val="24"/>
          <w:szCs w:val="24"/>
        </w:rPr>
        <w:t>The rest of this SRS is organized as follows: Section</w:t>
      </w:r>
      <w:r>
        <w:rPr>
          <w:rFonts w:ascii="Times New Roman" w:hAnsi="Times New Roman" w:cs="Times New Roman"/>
          <w:sz w:val="24"/>
          <w:szCs w:val="24"/>
        </w:rPr>
        <w:t xml:space="preserve"> 2 gives an overall description </w:t>
      </w:r>
      <w:r w:rsidRPr="009C6970">
        <w:rPr>
          <w:rFonts w:ascii="Times New Roman" w:hAnsi="Times New Roman" w:cs="Times New Roman"/>
          <w:sz w:val="24"/>
          <w:szCs w:val="24"/>
        </w:rPr>
        <w:t>of the software. It gives what level of proficien</w:t>
      </w:r>
      <w:r>
        <w:rPr>
          <w:rFonts w:ascii="Times New Roman" w:hAnsi="Times New Roman" w:cs="Times New Roman"/>
          <w:sz w:val="24"/>
          <w:szCs w:val="24"/>
        </w:rPr>
        <w:t xml:space="preserve">cy is expected of the user, some </w:t>
      </w:r>
      <w:r w:rsidRPr="009C6970">
        <w:rPr>
          <w:rFonts w:ascii="Times New Roman" w:hAnsi="Times New Roman" w:cs="Times New Roman"/>
          <w:sz w:val="24"/>
          <w:szCs w:val="24"/>
        </w:rPr>
        <w:t>general constraints while making the software and some assumptions and</w:t>
      </w:r>
      <w:r w:rsidR="00257032">
        <w:rPr>
          <w:rFonts w:ascii="Times New Roman" w:hAnsi="Times New Roman" w:cs="Times New Roman"/>
          <w:sz w:val="24"/>
          <w:szCs w:val="24"/>
        </w:rPr>
        <w:t xml:space="preserve"> </w:t>
      </w:r>
      <w:r w:rsidRPr="009C6970">
        <w:rPr>
          <w:rFonts w:ascii="Times New Roman" w:hAnsi="Times New Roman" w:cs="Times New Roman"/>
          <w:sz w:val="24"/>
          <w:szCs w:val="24"/>
        </w:rPr>
        <w:t>dependencies that are assumed. Section 3 gives specific requirements which the</w:t>
      </w:r>
      <w:r w:rsidR="00257032">
        <w:rPr>
          <w:rFonts w:ascii="Times New Roman" w:hAnsi="Times New Roman" w:cs="Times New Roman"/>
          <w:sz w:val="24"/>
          <w:szCs w:val="24"/>
        </w:rPr>
        <w:t xml:space="preserve"> </w:t>
      </w:r>
      <w:r w:rsidRPr="009C6970">
        <w:rPr>
          <w:rFonts w:ascii="Times New Roman" w:hAnsi="Times New Roman" w:cs="Times New Roman"/>
          <w:sz w:val="24"/>
          <w:szCs w:val="24"/>
        </w:rPr>
        <w:t>software is expected to deliver. Functional requirements are given by various use</w:t>
      </w:r>
      <w:r w:rsidR="00257032">
        <w:rPr>
          <w:rFonts w:ascii="Times New Roman" w:hAnsi="Times New Roman" w:cs="Times New Roman"/>
          <w:sz w:val="24"/>
          <w:szCs w:val="24"/>
        </w:rPr>
        <w:t xml:space="preserve"> </w:t>
      </w:r>
      <w:r w:rsidRPr="009C6970">
        <w:rPr>
          <w:rFonts w:ascii="Times New Roman" w:hAnsi="Times New Roman" w:cs="Times New Roman"/>
          <w:sz w:val="24"/>
          <w:szCs w:val="24"/>
        </w:rPr>
        <w:t>cases. Some performance requirements and design constraints are also given.</w:t>
      </w:r>
      <w:r w:rsidR="00257032">
        <w:rPr>
          <w:rFonts w:ascii="Times New Roman" w:hAnsi="Times New Roman" w:cs="Times New Roman"/>
          <w:sz w:val="24"/>
          <w:szCs w:val="24"/>
        </w:rPr>
        <w:t xml:space="preserve"> </w:t>
      </w:r>
      <w:r w:rsidRPr="009C6970">
        <w:rPr>
          <w:rFonts w:ascii="Times New Roman" w:hAnsi="Times New Roman" w:cs="Times New Roman"/>
          <w:sz w:val="24"/>
          <w:szCs w:val="24"/>
        </w:rPr>
        <w:t>Section 4 gives some possible future extensions of the system. Finally the</w:t>
      </w:r>
      <w:r w:rsidR="00257032">
        <w:rPr>
          <w:rFonts w:ascii="Times New Roman" w:hAnsi="Times New Roman" w:cs="Times New Roman"/>
          <w:sz w:val="24"/>
          <w:szCs w:val="24"/>
        </w:rPr>
        <w:t xml:space="preserve"> </w:t>
      </w:r>
      <w:r w:rsidRPr="009C6970">
        <w:rPr>
          <w:rFonts w:ascii="Times New Roman" w:hAnsi="Times New Roman" w:cs="Times New Roman"/>
          <w:sz w:val="24"/>
          <w:szCs w:val="24"/>
        </w:rPr>
        <w:t>a</w:t>
      </w:r>
      <w:r>
        <w:rPr>
          <w:rFonts w:ascii="Times New Roman" w:hAnsi="Times New Roman" w:cs="Times New Roman"/>
          <w:sz w:val="24"/>
          <w:szCs w:val="24"/>
        </w:rPr>
        <w:t>ppendices in Section 5 describes the list of references</w:t>
      </w:r>
      <w:r w:rsidRPr="009C6970">
        <w:rPr>
          <w:rFonts w:ascii="Times New Roman" w:hAnsi="Times New Roman" w:cs="Times New Roman"/>
          <w:sz w:val="24"/>
          <w:szCs w:val="24"/>
        </w:rPr>
        <w:t>.</w:t>
      </w: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E76128">
      <w:pPr>
        <w:tabs>
          <w:tab w:val="left" w:pos="950"/>
        </w:tabs>
        <w:jc w:val="center"/>
        <w:rPr>
          <w:rFonts w:ascii="Times New Roman" w:hAnsi="Times New Roman" w:cs="Times New Roman"/>
          <w:b/>
          <w:sz w:val="56"/>
          <w:szCs w:val="56"/>
        </w:rPr>
      </w:pPr>
      <w:r w:rsidRPr="00E76128">
        <w:rPr>
          <w:rFonts w:ascii="Times New Roman" w:hAnsi="Times New Roman" w:cs="Times New Roman"/>
          <w:b/>
          <w:sz w:val="56"/>
          <w:szCs w:val="56"/>
        </w:rPr>
        <w:lastRenderedPageBreak/>
        <w:t xml:space="preserve">GENERAL DESCRIPTION </w:t>
      </w:r>
    </w:p>
    <w:p w:rsidR="00E76128" w:rsidRDefault="00E76128" w:rsidP="00E76128">
      <w:pPr>
        <w:tabs>
          <w:tab w:val="left" w:pos="950"/>
        </w:tabs>
        <w:jc w:val="center"/>
        <w:rPr>
          <w:rFonts w:ascii="Times New Roman" w:hAnsi="Times New Roman" w:cs="Times New Roman"/>
          <w:b/>
          <w:sz w:val="56"/>
          <w:szCs w:val="56"/>
        </w:rPr>
      </w:pPr>
      <w:r w:rsidRPr="00E76128">
        <w:rPr>
          <w:rFonts w:ascii="Times New Roman" w:hAnsi="Times New Roman" w:cs="Times New Roman"/>
          <w:b/>
          <w:sz w:val="56"/>
          <w:szCs w:val="56"/>
        </w:rPr>
        <w:t xml:space="preserve">FOR </w:t>
      </w:r>
    </w:p>
    <w:p w:rsidR="00E76128" w:rsidRDefault="00E76128" w:rsidP="00E76128">
      <w:pPr>
        <w:tabs>
          <w:tab w:val="left" w:pos="950"/>
        </w:tabs>
        <w:jc w:val="center"/>
        <w:rPr>
          <w:rFonts w:ascii="Times New Roman" w:hAnsi="Times New Roman" w:cs="Times New Roman"/>
          <w:b/>
          <w:sz w:val="56"/>
          <w:szCs w:val="56"/>
        </w:rPr>
      </w:pPr>
      <w:r w:rsidRPr="00E76128">
        <w:rPr>
          <w:rFonts w:ascii="Times New Roman" w:hAnsi="Times New Roman" w:cs="Times New Roman"/>
          <w:b/>
          <w:sz w:val="56"/>
          <w:szCs w:val="56"/>
        </w:rPr>
        <w:t>VIRTUAL LEARNING ENVIRONMENT</w:t>
      </w:r>
    </w:p>
    <w:p w:rsidR="00E76128" w:rsidRDefault="00E76128" w:rsidP="00E76128">
      <w:pPr>
        <w:tabs>
          <w:tab w:val="left" w:pos="950"/>
        </w:tabs>
        <w:jc w:val="center"/>
        <w:rPr>
          <w:rFonts w:ascii="Times New Roman" w:hAnsi="Times New Roman" w:cs="Times New Roman"/>
          <w:b/>
          <w:sz w:val="56"/>
          <w:szCs w:val="56"/>
        </w:rPr>
      </w:pPr>
    </w:p>
    <w:p w:rsidR="00E76128" w:rsidRDefault="00E76128" w:rsidP="00E76128">
      <w:pPr>
        <w:tabs>
          <w:tab w:val="left" w:pos="950"/>
        </w:tabs>
        <w:rPr>
          <w:rFonts w:ascii="Times New Roman" w:hAnsi="Times New Roman" w:cs="Times New Roman"/>
          <w:b/>
          <w:sz w:val="24"/>
          <w:szCs w:val="24"/>
        </w:rPr>
      </w:pPr>
    </w:p>
    <w:p w:rsidR="00E76128" w:rsidRDefault="00E76128" w:rsidP="000403D3">
      <w:pPr>
        <w:pStyle w:val="ListParagraph"/>
        <w:numPr>
          <w:ilvl w:val="0"/>
          <w:numId w:val="31"/>
        </w:numPr>
        <w:tabs>
          <w:tab w:val="left" w:pos="950"/>
        </w:tabs>
        <w:spacing w:line="360" w:lineRule="auto"/>
        <w:rPr>
          <w:rFonts w:ascii="Times New Roman" w:hAnsi="Times New Roman" w:cs="Times New Roman"/>
          <w:b/>
          <w:sz w:val="24"/>
          <w:szCs w:val="24"/>
        </w:rPr>
      </w:pPr>
      <w:r w:rsidRPr="00E76128">
        <w:rPr>
          <w:rFonts w:ascii="Times New Roman" w:hAnsi="Times New Roman" w:cs="Times New Roman"/>
          <w:b/>
          <w:sz w:val="24"/>
          <w:szCs w:val="24"/>
        </w:rPr>
        <w:t>General description</w:t>
      </w:r>
    </w:p>
    <w:p w:rsidR="00E76128" w:rsidRPr="000403D3" w:rsidRDefault="00E76128" w:rsidP="000403D3">
      <w:pPr>
        <w:pStyle w:val="ListParagraph"/>
        <w:numPr>
          <w:ilvl w:val="1"/>
          <w:numId w:val="31"/>
        </w:numPr>
        <w:tabs>
          <w:tab w:val="left" w:pos="950"/>
        </w:tabs>
        <w:spacing w:line="360" w:lineRule="auto"/>
        <w:rPr>
          <w:rFonts w:ascii="Times New Roman" w:hAnsi="Times New Roman" w:cs="Times New Roman"/>
          <w:b/>
          <w:sz w:val="24"/>
          <w:szCs w:val="24"/>
        </w:rPr>
      </w:pPr>
      <w:r w:rsidRPr="000403D3">
        <w:rPr>
          <w:rFonts w:ascii="Times New Roman" w:hAnsi="Times New Roman" w:cs="Times New Roman"/>
          <w:b/>
          <w:sz w:val="24"/>
          <w:szCs w:val="24"/>
        </w:rPr>
        <w:t>Product Perspective</w:t>
      </w:r>
    </w:p>
    <w:p w:rsidR="00E76128" w:rsidRPr="000403D3" w:rsidRDefault="00E76128" w:rsidP="000403D3">
      <w:pPr>
        <w:pStyle w:val="ListParagraph"/>
        <w:numPr>
          <w:ilvl w:val="1"/>
          <w:numId w:val="31"/>
        </w:numPr>
        <w:tabs>
          <w:tab w:val="left" w:pos="950"/>
        </w:tabs>
        <w:spacing w:line="360" w:lineRule="auto"/>
        <w:rPr>
          <w:rFonts w:ascii="Times New Roman" w:hAnsi="Times New Roman" w:cs="Times New Roman"/>
          <w:b/>
          <w:sz w:val="24"/>
          <w:szCs w:val="24"/>
        </w:rPr>
      </w:pPr>
      <w:r w:rsidRPr="000403D3">
        <w:rPr>
          <w:rFonts w:ascii="Times New Roman" w:hAnsi="Times New Roman" w:cs="Times New Roman"/>
          <w:b/>
          <w:sz w:val="24"/>
          <w:szCs w:val="24"/>
        </w:rPr>
        <w:t xml:space="preserve"> Product Functions</w:t>
      </w:r>
    </w:p>
    <w:p w:rsidR="00E76128" w:rsidRPr="000403D3" w:rsidRDefault="00E76128" w:rsidP="000403D3">
      <w:pPr>
        <w:pStyle w:val="ListParagraph"/>
        <w:numPr>
          <w:ilvl w:val="1"/>
          <w:numId w:val="31"/>
        </w:numPr>
        <w:tabs>
          <w:tab w:val="left" w:pos="950"/>
        </w:tabs>
        <w:spacing w:line="360" w:lineRule="auto"/>
        <w:rPr>
          <w:rFonts w:ascii="Times New Roman" w:hAnsi="Times New Roman" w:cs="Times New Roman"/>
          <w:b/>
          <w:sz w:val="24"/>
          <w:szCs w:val="24"/>
        </w:rPr>
      </w:pPr>
      <w:r w:rsidRPr="000403D3">
        <w:rPr>
          <w:rFonts w:ascii="Times New Roman" w:hAnsi="Times New Roman" w:cs="Times New Roman"/>
          <w:b/>
          <w:sz w:val="24"/>
          <w:szCs w:val="24"/>
        </w:rPr>
        <w:t>User Characteristics</w:t>
      </w:r>
    </w:p>
    <w:p w:rsidR="00E76128" w:rsidRPr="000403D3" w:rsidRDefault="00E76128" w:rsidP="000403D3">
      <w:pPr>
        <w:pStyle w:val="ListParagraph"/>
        <w:numPr>
          <w:ilvl w:val="1"/>
          <w:numId w:val="31"/>
        </w:numPr>
        <w:tabs>
          <w:tab w:val="left" w:pos="950"/>
        </w:tabs>
        <w:spacing w:line="360" w:lineRule="auto"/>
        <w:rPr>
          <w:rFonts w:ascii="Times New Roman" w:hAnsi="Times New Roman" w:cs="Times New Roman"/>
          <w:b/>
          <w:sz w:val="24"/>
          <w:szCs w:val="24"/>
        </w:rPr>
      </w:pPr>
      <w:r w:rsidRPr="000403D3">
        <w:rPr>
          <w:rFonts w:ascii="Times New Roman" w:hAnsi="Times New Roman" w:cs="Times New Roman"/>
          <w:b/>
          <w:sz w:val="24"/>
          <w:szCs w:val="24"/>
        </w:rPr>
        <w:t xml:space="preserve"> General Constraints</w:t>
      </w:r>
    </w:p>
    <w:p w:rsidR="00E76128" w:rsidRPr="000403D3" w:rsidRDefault="00E76128" w:rsidP="000403D3">
      <w:pPr>
        <w:pStyle w:val="ListParagraph"/>
        <w:numPr>
          <w:ilvl w:val="1"/>
          <w:numId w:val="31"/>
        </w:numPr>
        <w:tabs>
          <w:tab w:val="left" w:pos="950"/>
        </w:tabs>
        <w:spacing w:line="360" w:lineRule="auto"/>
        <w:rPr>
          <w:rFonts w:ascii="Times New Roman" w:hAnsi="Times New Roman" w:cs="Times New Roman"/>
          <w:b/>
          <w:sz w:val="24"/>
          <w:szCs w:val="24"/>
        </w:rPr>
      </w:pPr>
      <w:r w:rsidRPr="000403D3">
        <w:rPr>
          <w:rFonts w:ascii="Times New Roman" w:hAnsi="Times New Roman" w:cs="Times New Roman"/>
          <w:b/>
          <w:sz w:val="24"/>
          <w:szCs w:val="24"/>
        </w:rPr>
        <w:t xml:space="preserve"> Assumptions and Dependencies</w:t>
      </w: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E76128" w:rsidRDefault="00E76128" w:rsidP="008002D8">
      <w:pPr>
        <w:tabs>
          <w:tab w:val="left" w:pos="950"/>
        </w:tabs>
        <w:rPr>
          <w:rFonts w:ascii="Times New Roman" w:hAnsi="Times New Roman" w:cs="Times New Roman"/>
          <w:b/>
          <w:sz w:val="24"/>
          <w:szCs w:val="24"/>
        </w:rPr>
      </w:pPr>
    </w:p>
    <w:p w:rsidR="000403D3" w:rsidRDefault="000403D3" w:rsidP="008002D8">
      <w:pPr>
        <w:tabs>
          <w:tab w:val="left" w:pos="950"/>
        </w:tabs>
        <w:rPr>
          <w:rFonts w:ascii="Times New Roman" w:hAnsi="Times New Roman" w:cs="Times New Roman"/>
          <w:b/>
          <w:sz w:val="24"/>
          <w:szCs w:val="24"/>
        </w:rPr>
      </w:pPr>
    </w:p>
    <w:p w:rsidR="008002D8" w:rsidRDefault="008002D8" w:rsidP="008002D8">
      <w:pPr>
        <w:tabs>
          <w:tab w:val="left" w:pos="950"/>
        </w:tabs>
        <w:rPr>
          <w:rFonts w:ascii="Times New Roman" w:hAnsi="Times New Roman" w:cs="Times New Roman"/>
          <w:b/>
          <w:sz w:val="24"/>
          <w:szCs w:val="24"/>
        </w:rPr>
      </w:pPr>
      <w:r>
        <w:rPr>
          <w:rFonts w:ascii="Times New Roman" w:hAnsi="Times New Roman" w:cs="Times New Roman"/>
          <w:b/>
          <w:sz w:val="24"/>
          <w:szCs w:val="24"/>
        </w:rPr>
        <w:lastRenderedPageBreak/>
        <w:t>2.1 Product Perspective</w:t>
      </w:r>
    </w:p>
    <w:p w:rsidR="008002D8" w:rsidRDefault="008002D8"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Virtual learning environment </w:t>
      </w:r>
      <w:r w:rsidRPr="009E22E9">
        <w:rPr>
          <w:rFonts w:ascii="Times New Roman" w:hAnsi="Times New Roman" w:cs="Times New Roman"/>
          <w:sz w:val="24"/>
          <w:szCs w:val="24"/>
        </w:rPr>
        <w:t>should enable the users to develop a rich multimedia presentation combining prese</w:t>
      </w:r>
      <w:r>
        <w:rPr>
          <w:rFonts w:ascii="Times New Roman" w:hAnsi="Times New Roman" w:cs="Times New Roman"/>
          <w:sz w:val="24"/>
          <w:szCs w:val="24"/>
        </w:rPr>
        <w:t>n</w:t>
      </w:r>
      <w:r w:rsidRPr="009E22E9">
        <w:rPr>
          <w:rFonts w:ascii="Times New Roman" w:hAnsi="Times New Roman" w:cs="Times New Roman"/>
          <w:sz w:val="24"/>
          <w:szCs w:val="24"/>
        </w:rPr>
        <w:t>tation slide, video and images. This software can be used for developing courses that can later be released on the Internet or delivered in some other electronic</w:t>
      </w:r>
      <w:r w:rsidRPr="00C75419">
        <w:rPr>
          <w:rFonts w:ascii="Times New Roman" w:hAnsi="Times New Roman" w:cs="Times New Roman"/>
          <w:sz w:val="24"/>
          <w:szCs w:val="24"/>
        </w:rPr>
        <w:t xml:space="preserve"> medium.</w:t>
      </w:r>
    </w:p>
    <w:p w:rsidR="002C1BC4" w:rsidRDefault="00C75419"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2.2 Product Functions</w:t>
      </w:r>
    </w:p>
    <w:p w:rsidR="002C1BC4" w:rsidRDefault="00A97465"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VLE should support the following use cases:</w:t>
      </w:r>
    </w:p>
    <w:tbl>
      <w:tblPr>
        <w:tblStyle w:val="TableGrid"/>
        <w:tblW w:w="0" w:type="auto"/>
        <w:tblLook w:val="04A0"/>
      </w:tblPr>
      <w:tblGrid>
        <w:gridCol w:w="2952"/>
        <w:gridCol w:w="2952"/>
        <w:gridCol w:w="2952"/>
      </w:tblGrid>
      <w:tr w:rsidR="00A97465" w:rsidTr="00A97465">
        <w:trPr>
          <w:trHeight w:val="526"/>
        </w:trPr>
        <w:tc>
          <w:tcPr>
            <w:tcW w:w="2952" w:type="dxa"/>
          </w:tcPr>
          <w:p w:rsidR="00A97465" w:rsidRPr="00A97465" w:rsidRDefault="00A97465" w:rsidP="00A97465">
            <w:pPr>
              <w:spacing w:line="360" w:lineRule="auto"/>
              <w:jc w:val="both"/>
              <w:rPr>
                <w:rFonts w:ascii="Times New Roman" w:hAnsi="Times New Roman" w:cs="Times New Roman"/>
                <w:b/>
                <w:sz w:val="24"/>
                <w:szCs w:val="24"/>
              </w:rPr>
            </w:pPr>
            <w:r w:rsidRPr="00A97465">
              <w:rPr>
                <w:rFonts w:ascii="Times New Roman" w:hAnsi="Times New Roman" w:cs="Times New Roman"/>
                <w:b/>
                <w:sz w:val="24"/>
                <w:szCs w:val="24"/>
              </w:rPr>
              <w:t xml:space="preserve">Class of use cases </w:t>
            </w:r>
          </w:p>
        </w:tc>
        <w:tc>
          <w:tcPr>
            <w:tcW w:w="2952" w:type="dxa"/>
          </w:tcPr>
          <w:p w:rsidR="00A97465" w:rsidRPr="00A97465" w:rsidRDefault="00A97465" w:rsidP="00A97465">
            <w:pPr>
              <w:spacing w:line="360" w:lineRule="auto"/>
              <w:jc w:val="both"/>
              <w:rPr>
                <w:rFonts w:ascii="Times New Roman" w:hAnsi="Times New Roman" w:cs="Times New Roman"/>
                <w:b/>
                <w:sz w:val="24"/>
                <w:szCs w:val="24"/>
              </w:rPr>
            </w:pPr>
            <w:r w:rsidRPr="00A97465">
              <w:rPr>
                <w:rFonts w:ascii="Times New Roman" w:hAnsi="Times New Roman" w:cs="Times New Roman"/>
                <w:b/>
                <w:sz w:val="24"/>
                <w:szCs w:val="24"/>
              </w:rPr>
              <w:t xml:space="preserve">Use cases </w:t>
            </w:r>
          </w:p>
        </w:tc>
        <w:tc>
          <w:tcPr>
            <w:tcW w:w="2952" w:type="dxa"/>
          </w:tcPr>
          <w:p w:rsidR="00A97465" w:rsidRPr="00A97465" w:rsidRDefault="00A97465" w:rsidP="008002D8">
            <w:pPr>
              <w:spacing w:line="360" w:lineRule="auto"/>
              <w:jc w:val="both"/>
              <w:rPr>
                <w:rFonts w:ascii="Times New Roman" w:hAnsi="Times New Roman" w:cs="Times New Roman"/>
                <w:b/>
                <w:sz w:val="24"/>
                <w:szCs w:val="24"/>
              </w:rPr>
            </w:pPr>
            <w:r w:rsidRPr="00A97465">
              <w:rPr>
                <w:rFonts w:ascii="Times New Roman" w:hAnsi="Times New Roman" w:cs="Times New Roman"/>
                <w:b/>
                <w:sz w:val="24"/>
                <w:szCs w:val="24"/>
              </w:rPr>
              <w:t>Description of use cases</w:t>
            </w:r>
          </w:p>
        </w:tc>
      </w:tr>
      <w:tr w:rsidR="00A97465" w:rsidTr="00A97465">
        <w:trPr>
          <w:trHeight w:val="418"/>
        </w:trPr>
        <w:tc>
          <w:tcPr>
            <w:tcW w:w="2952" w:type="dxa"/>
          </w:tcPr>
          <w:p w:rsidR="00A97465" w:rsidRPr="00A97465" w:rsidRDefault="00212E8C" w:rsidP="00A974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A97465" w:rsidRPr="00A97465">
              <w:rPr>
                <w:rFonts w:ascii="Times New Roman" w:hAnsi="Times New Roman" w:cs="Times New Roman"/>
                <w:sz w:val="24"/>
                <w:szCs w:val="24"/>
              </w:rPr>
              <w:t>Domain Name</w:t>
            </w:r>
            <w:r w:rsidR="004A08D8">
              <w:rPr>
                <w:rFonts w:ascii="Times New Roman" w:hAnsi="Times New Roman" w:cs="Times New Roman"/>
                <w:sz w:val="24"/>
                <w:szCs w:val="24"/>
              </w:rPr>
              <w:t>.</w:t>
            </w:r>
          </w:p>
        </w:tc>
        <w:tc>
          <w:tcPr>
            <w:tcW w:w="2952" w:type="dxa"/>
          </w:tcPr>
          <w:p w:rsidR="00A97465" w:rsidRPr="00A97465" w:rsidRDefault="00A97465" w:rsidP="00A97465">
            <w:pPr>
              <w:spacing w:line="360" w:lineRule="auto"/>
              <w:jc w:val="both"/>
              <w:rPr>
                <w:rFonts w:ascii="Times New Roman" w:hAnsi="Times New Roman" w:cs="Times New Roman"/>
                <w:sz w:val="24"/>
                <w:szCs w:val="24"/>
              </w:rPr>
            </w:pPr>
            <w:r w:rsidRPr="00A97465">
              <w:rPr>
                <w:rFonts w:ascii="Times New Roman" w:hAnsi="Times New Roman" w:cs="Times New Roman"/>
                <w:sz w:val="24"/>
                <w:szCs w:val="24"/>
              </w:rPr>
              <w:t>Domain n</w:t>
            </w:r>
            <w:r>
              <w:rPr>
                <w:rFonts w:ascii="Times New Roman" w:hAnsi="Times New Roman" w:cs="Times New Roman"/>
                <w:sz w:val="24"/>
                <w:szCs w:val="24"/>
              </w:rPr>
              <w:t>ame</w:t>
            </w:r>
          </w:p>
        </w:tc>
        <w:tc>
          <w:tcPr>
            <w:tcW w:w="2952" w:type="dxa"/>
          </w:tcPr>
          <w:p w:rsidR="00A97465" w:rsidRPr="00BF42D6" w:rsidRDefault="00A97465" w:rsidP="00A97465">
            <w:pPr>
              <w:widowControl w:val="0"/>
              <w:overflowPunct w:val="0"/>
              <w:autoSpaceDE w:val="0"/>
              <w:autoSpaceDN w:val="0"/>
              <w:adjustRightInd w:val="0"/>
              <w:spacing w:line="226" w:lineRule="auto"/>
              <w:jc w:val="both"/>
              <w:rPr>
                <w:rFonts w:ascii="Times New Roman" w:hAnsi="Times New Roman" w:cs="Times New Roman"/>
                <w:sz w:val="24"/>
                <w:szCs w:val="24"/>
              </w:rPr>
            </w:pPr>
            <w:r w:rsidRPr="00BF42D6">
              <w:rPr>
                <w:rFonts w:ascii="Times New Roman" w:hAnsi="Times New Roman" w:cs="Times New Roman"/>
                <w:sz w:val="24"/>
                <w:szCs w:val="24"/>
              </w:rPr>
              <w:t xml:space="preserve">User initiates domain name of the website. </w:t>
            </w:r>
          </w:p>
          <w:p w:rsidR="00A97465" w:rsidRPr="00A97465" w:rsidRDefault="00A97465" w:rsidP="008002D8">
            <w:pPr>
              <w:spacing w:line="360" w:lineRule="auto"/>
              <w:jc w:val="both"/>
              <w:rPr>
                <w:rFonts w:ascii="Times New Roman" w:hAnsi="Times New Roman" w:cs="Times New Roman"/>
                <w:b/>
                <w:sz w:val="24"/>
                <w:szCs w:val="24"/>
              </w:rPr>
            </w:pPr>
          </w:p>
        </w:tc>
      </w:tr>
      <w:tr w:rsidR="00A97465" w:rsidTr="00A97465">
        <w:trPr>
          <w:trHeight w:val="634"/>
        </w:trPr>
        <w:tc>
          <w:tcPr>
            <w:tcW w:w="2952" w:type="dxa"/>
          </w:tcPr>
          <w:p w:rsidR="00A97465" w:rsidRDefault="00A97465" w:rsidP="00A97465">
            <w:pPr>
              <w:spacing w:line="360" w:lineRule="auto"/>
              <w:jc w:val="both"/>
              <w:rPr>
                <w:rFonts w:ascii="Times New Roman" w:hAnsi="Times New Roman" w:cs="Times New Roman"/>
                <w:sz w:val="24"/>
                <w:szCs w:val="24"/>
              </w:rPr>
            </w:pPr>
            <w:r w:rsidRPr="00A97465">
              <w:rPr>
                <w:rFonts w:ascii="Times New Roman" w:hAnsi="Times New Roman" w:cs="Times New Roman"/>
                <w:sz w:val="24"/>
                <w:szCs w:val="24"/>
              </w:rPr>
              <w:t xml:space="preserve">Use cases related to </w:t>
            </w:r>
          </w:p>
          <w:p w:rsidR="00A97465" w:rsidRDefault="00A97465" w:rsidP="00A97465">
            <w:pPr>
              <w:spacing w:line="360" w:lineRule="auto"/>
              <w:jc w:val="both"/>
              <w:rPr>
                <w:rFonts w:ascii="Times New Roman" w:hAnsi="Times New Roman" w:cs="Times New Roman"/>
                <w:sz w:val="24"/>
                <w:szCs w:val="24"/>
              </w:rPr>
            </w:pPr>
            <w:r w:rsidRPr="00A97465">
              <w:rPr>
                <w:rFonts w:ascii="Times New Roman" w:hAnsi="Times New Roman" w:cs="Times New Roman"/>
                <w:sz w:val="24"/>
                <w:szCs w:val="24"/>
              </w:rPr>
              <w:t>system authorization</w:t>
            </w:r>
            <w:r w:rsidR="004A08D8">
              <w:rPr>
                <w:rFonts w:ascii="Times New Roman" w:hAnsi="Times New Roman" w:cs="Times New Roman"/>
                <w:sz w:val="24"/>
                <w:szCs w:val="24"/>
              </w:rPr>
              <w:t>.</w:t>
            </w:r>
          </w:p>
        </w:tc>
        <w:tc>
          <w:tcPr>
            <w:tcW w:w="2952" w:type="dxa"/>
          </w:tcPr>
          <w:tbl>
            <w:tblPr>
              <w:tblStyle w:val="TableGrid"/>
              <w:tblW w:w="0" w:type="auto"/>
              <w:tblLook w:val="04A0"/>
            </w:tblPr>
            <w:tblGrid>
              <w:gridCol w:w="2721"/>
            </w:tblGrid>
            <w:tr w:rsidR="00A97465" w:rsidTr="00A97465">
              <w:tc>
                <w:tcPr>
                  <w:tcW w:w="2721" w:type="dxa"/>
                </w:tcPr>
                <w:p w:rsidR="00A97465" w:rsidRDefault="00A97465" w:rsidP="00A97465">
                  <w:pPr>
                    <w:spacing w:line="360" w:lineRule="auto"/>
                    <w:jc w:val="both"/>
                    <w:rPr>
                      <w:rFonts w:ascii="Times New Roman" w:hAnsi="Times New Roman" w:cs="Times New Roman"/>
                      <w:sz w:val="24"/>
                      <w:szCs w:val="24"/>
                    </w:rPr>
                  </w:pPr>
                  <w:r w:rsidRPr="00A97465">
                    <w:rPr>
                      <w:rFonts w:ascii="Times New Roman" w:hAnsi="Times New Roman" w:cs="Times New Roman"/>
                      <w:sz w:val="24"/>
                      <w:szCs w:val="24"/>
                    </w:rPr>
                    <w:t xml:space="preserve">Login </w:t>
                  </w:r>
                </w:p>
              </w:tc>
            </w:tr>
            <w:tr w:rsidR="00A97465" w:rsidTr="00A97465">
              <w:tc>
                <w:tcPr>
                  <w:tcW w:w="2721" w:type="dxa"/>
                </w:tcPr>
                <w:p w:rsidR="00A97465" w:rsidRDefault="00A97465" w:rsidP="008002D8">
                  <w:pPr>
                    <w:spacing w:line="360" w:lineRule="auto"/>
                    <w:jc w:val="both"/>
                    <w:rPr>
                      <w:rFonts w:ascii="Times New Roman" w:hAnsi="Times New Roman" w:cs="Times New Roman"/>
                      <w:sz w:val="24"/>
                      <w:szCs w:val="24"/>
                    </w:rPr>
                  </w:pPr>
                  <w:r w:rsidRPr="00A97465">
                    <w:rPr>
                      <w:rFonts w:ascii="Times New Roman" w:hAnsi="Times New Roman" w:cs="Times New Roman"/>
                      <w:sz w:val="24"/>
                      <w:szCs w:val="24"/>
                    </w:rPr>
                    <w:t>Change Password</w:t>
                  </w:r>
                </w:p>
              </w:tc>
            </w:tr>
          </w:tbl>
          <w:p w:rsidR="00A97465" w:rsidRDefault="00A97465" w:rsidP="008002D8">
            <w:pPr>
              <w:spacing w:line="360" w:lineRule="auto"/>
              <w:jc w:val="both"/>
              <w:rPr>
                <w:rFonts w:ascii="Times New Roman" w:hAnsi="Times New Roman" w:cs="Times New Roman"/>
                <w:sz w:val="24"/>
                <w:szCs w:val="24"/>
              </w:rPr>
            </w:pPr>
          </w:p>
        </w:tc>
        <w:tc>
          <w:tcPr>
            <w:tcW w:w="2952" w:type="dxa"/>
          </w:tcPr>
          <w:tbl>
            <w:tblPr>
              <w:tblStyle w:val="TableGrid"/>
              <w:tblW w:w="0" w:type="auto"/>
              <w:tblLook w:val="04A0"/>
            </w:tblPr>
            <w:tblGrid>
              <w:gridCol w:w="2721"/>
            </w:tblGrid>
            <w:tr w:rsidR="00A97465" w:rsidTr="00A97465">
              <w:tc>
                <w:tcPr>
                  <w:tcW w:w="2721" w:type="dxa"/>
                </w:tcPr>
                <w:p w:rsidR="00A97465" w:rsidRDefault="00A97465"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Login into VLE</w:t>
                  </w:r>
                  <w:r w:rsidR="009074BC">
                    <w:rPr>
                      <w:rFonts w:ascii="Times New Roman" w:hAnsi="Times New Roman" w:cs="Times New Roman"/>
                      <w:sz w:val="24"/>
                      <w:szCs w:val="24"/>
                    </w:rPr>
                    <w:t>.</w:t>
                  </w:r>
                </w:p>
              </w:tc>
            </w:tr>
            <w:tr w:rsidR="00A97465" w:rsidTr="00A97465">
              <w:tc>
                <w:tcPr>
                  <w:tcW w:w="2721" w:type="dxa"/>
                </w:tcPr>
                <w:p w:rsidR="00A97465" w:rsidRDefault="00A97465"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Change VLE</w:t>
                  </w:r>
                  <w:r w:rsidRPr="00A97465">
                    <w:rPr>
                      <w:rFonts w:ascii="Times New Roman" w:hAnsi="Times New Roman" w:cs="Times New Roman"/>
                      <w:sz w:val="24"/>
                      <w:szCs w:val="24"/>
                    </w:rPr>
                    <w:t xml:space="preserve"> password</w:t>
                  </w:r>
                  <w:r w:rsidR="009074BC">
                    <w:rPr>
                      <w:rFonts w:ascii="Times New Roman" w:hAnsi="Times New Roman" w:cs="Times New Roman"/>
                      <w:sz w:val="24"/>
                      <w:szCs w:val="24"/>
                    </w:rPr>
                    <w:t>.</w:t>
                  </w:r>
                </w:p>
              </w:tc>
            </w:tr>
          </w:tbl>
          <w:p w:rsidR="00A97465" w:rsidRDefault="00A97465" w:rsidP="008002D8">
            <w:pPr>
              <w:spacing w:line="360" w:lineRule="auto"/>
              <w:jc w:val="both"/>
              <w:rPr>
                <w:rFonts w:ascii="Times New Roman" w:hAnsi="Times New Roman" w:cs="Times New Roman"/>
                <w:sz w:val="24"/>
                <w:szCs w:val="24"/>
              </w:rPr>
            </w:pPr>
          </w:p>
        </w:tc>
      </w:tr>
      <w:tr w:rsidR="00A97465" w:rsidTr="00A97465">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A97465">
              <w:rPr>
                <w:rFonts w:ascii="Times New Roman" w:hAnsi="Times New Roman" w:cs="Times New Roman"/>
                <w:sz w:val="24"/>
                <w:szCs w:val="24"/>
              </w:rPr>
              <w:t>Update Profile</w:t>
            </w:r>
            <w:r w:rsidR="004A08D8">
              <w:rPr>
                <w:rFonts w:ascii="Times New Roman" w:hAnsi="Times New Roman" w:cs="Times New Roman"/>
                <w:sz w:val="24"/>
                <w:szCs w:val="24"/>
              </w:rPr>
              <w:t>.</w:t>
            </w:r>
          </w:p>
        </w:tc>
        <w:tc>
          <w:tcPr>
            <w:tcW w:w="2952" w:type="dxa"/>
          </w:tcPr>
          <w:p w:rsidR="00A97465" w:rsidRDefault="00A97465"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View Profile</w:t>
            </w:r>
          </w:p>
        </w:tc>
        <w:tc>
          <w:tcPr>
            <w:tcW w:w="2952" w:type="dxa"/>
          </w:tcPr>
          <w:p w:rsidR="00A97465" w:rsidRDefault="00A97465"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can </w:t>
            </w:r>
            <w:r w:rsidRPr="005D0CDA">
              <w:rPr>
                <w:rFonts w:ascii="Times New Roman" w:hAnsi="Times New Roman" w:cs="Times New Roman"/>
                <w:sz w:val="24"/>
                <w:szCs w:val="24"/>
              </w:rPr>
              <w:t>View and update self profile</w:t>
            </w:r>
            <w:r>
              <w:rPr>
                <w:rFonts w:ascii="Times New Roman" w:hAnsi="Times New Roman" w:cs="Times New Roman"/>
                <w:sz w:val="24"/>
                <w:szCs w:val="24"/>
              </w:rPr>
              <w:t>.</w:t>
            </w:r>
          </w:p>
        </w:tc>
      </w:tr>
      <w:tr w:rsidR="00A97465" w:rsidTr="00A97465">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18132E">
              <w:rPr>
                <w:rFonts w:ascii="Times New Roman" w:hAnsi="Times New Roman" w:cs="Times New Roman"/>
                <w:sz w:val="24"/>
                <w:szCs w:val="24"/>
              </w:rPr>
              <w:t>Search Course</w:t>
            </w:r>
            <w:r w:rsidR="004A08D8">
              <w:rPr>
                <w:rFonts w:ascii="Times New Roman" w:hAnsi="Times New Roman" w:cs="Times New Roman"/>
                <w:sz w:val="24"/>
                <w:szCs w:val="24"/>
              </w:rPr>
              <w:t>.</w:t>
            </w:r>
          </w:p>
        </w:tc>
        <w:tc>
          <w:tcPr>
            <w:tcW w:w="2952" w:type="dxa"/>
          </w:tcPr>
          <w:p w:rsidR="00A97465" w:rsidRDefault="0018132E"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Search Course</w:t>
            </w:r>
          </w:p>
        </w:tc>
        <w:tc>
          <w:tcPr>
            <w:tcW w:w="2952" w:type="dxa"/>
          </w:tcPr>
          <w:p w:rsidR="00A97465" w:rsidRPr="0018132E" w:rsidRDefault="00A97465" w:rsidP="0018132E">
            <w:pPr>
              <w:widowControl w:val="0"/>
              <w:autoSpaceDE w:val="0"/>
              <w:autoSpaceDN w:val="0"/>
              <w:adjustRightInd w:val="0"/>
              <w:spacing w:line="237" w:lineRule="exact"/>
              <w:rPr>
                <w:rFonts w:ascii="Times New Roman" w:hAnsi="Times New Roman" w:cs="Times New Roman"/>
                <w:sz w:val="24"/>
                <w:szCs w:val="24"/>
              </w:rPr>
            </w:pPr>
            <w:r w:rsidRPr="0018132E">
              <w:rPr>
                <w:rFonts w:ascii="Times New Roman" w:hAnsi="Times New Roman" w:cs="Times New Roman"/>
                <w:sz w:val="24"/>
                <w:szCs w:val="24"/>
              </w:rPr>
              <w:t>User searches for  a course.</w:t>
            </w:r>
          </w:p>
          <w:p w:rsidR="00A97465" w:rsidRDefault="00A97465" w:rsidP="008002D8">
            <w:pPr>
              <w:spacing w:line="360" w:lineRule="auto"/>
              <w:jc w:val="both"/>
              <w:rPr>
                <w:rFonts w:ascii="Times New Roman" w:hAnsi="Times New Roman" w:cs="Times New Roman"/>
                <w:sz w:val="24"/>
                <w:szCs w:val="24"/>
              </w:rPr>
            </w:pPr>
          </w:p>
        </w:tc>
      </w:tr>
      <w:tr w:rsidR="00A97465" w:rsidTr="00A97465">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18132E">
              <w:rPr>
                <w:rFonts w:ascii="Times New Roman" w:hAnsi="Times New Roman" w:cs="Times New Roman"/>
                <w:sz w:val="24"/>
                <w:szCs w:val="24"/>
              </w:rPr>
              <w:t>Course Registeration</w:t>
            </w:r>
            <w:r>
              <w:rPr>
                <w:rFonts w:ascii="Times New Roman" w:hAnsi="Times New Roman" w:cs="Times New Roman"/>
                <w:sz w:val="24"/>
                <w:szCs w:val="24"/>
              </w:rPr>
              <w:t>.</w:t>
            </w:r>
          </w:p>
        </w:tc>
        <w:tc>
          <w:tcPr>
            <w:tcW w:w="2952" w:type="dxa"/>
          </w:tcPr>
          <w:p w:rsidR="00A97465" w:rsidRDefault="0018132E"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Course Registeration</w:t>
            </w:r>
          </w:p>
        </w:tc>
        <w:tc>
          <w:tcPr>
            <w:tcW w:w="2952" w:type="dxa"/>
          </w:tcPr>
          <w:p w:rsidR="00A97465" w:rsidRDefault="0018132E"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User register for a course.</w:t>
            </w:r>
          </w:p>
        </w:tc>
      </w:tr>
      <w:tr w:rsidR="00A97465" w:rsidTr="00A97465">
        <w:tc>
          <w:tcPr>
            <w:tcW w:w="2952" w:type="dxa"/>
          </w:tcPr>
          <w:p w:rsidR="00A97465" w:rsidRDefault="00212E8C" w:rsidP="00212E8C">
            <w:pPr>
              <w:spacing w:line="360" w:lineRule="auto"/>
              <w:rPr>
                <w:rFonts w:ascii="Times New Roman" w:hAnsi="Times New Roman" w:cs="Times New Roman"/>
                <w:sz w:val="24"/>
                <w:szCs w:val="24"/>
              </w:rPr>
            </w:pPr>
            <w:r>
              <w:rPr>
                <w:rFonts w:ascii="Times New Roman" w:hAnsi="Times New Roman" w:cs="Times New Roman"/>
                <w:sz w:val="24"/>
                <w:szCs w:val="24"/>
              </w:rPr>
              <w:t xml:space="preserve">Use case related to </w:t>
            </w:r>
            <w:r w:rsidR="0018132E">
              <w:rPr>
                <w:rFonts w:ascii="Times New Roman" w:hAnsi="Times New Roman" w:cs="Times New Roman"/>
                <w:sz w:val="24"/>
                <w:szCs w:val="24"/>
              </w:rPr>
              <w:t>Syllabus</w:t>
            </w:r>
            <w:r>
              <w:rPr>
                <w:rFonts w:ascii="Times New Roman" w:hAnsi="Times New Roman" w:cs="Times New Roman"/>
                <w:sz w:val="24"/>
                <w:szCs w:val="24"/>
              </w:rPr>
              <w:t>.</w:t>
            </w:r>
          </w:p>
        </w:tc>
        <w:tc>
          <w:tcPr>
            <w:tcW w:w="2952" w:type="dxa"/>
          </w:tcPr>
          <w:p w:rsidR="00A97465" w:rsidRDefault="0018132E"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View Syllabus</w:t>
            </w:r>
          </w:p>
        </w:tc>
        <w:tc>
          <w:tcPr>
            <w:tcW w:w="2952" w:type="dxa"/>
          </w:tcPr>
          <w:p w:rsidR="0018132E" w:rsidRPr="0018132E" w:rsidRDefault="0018132E" w:rsidP="0018132E">
            <w:pPr>
              <w:widowControl w:val="0"/>
              <w:autoSpaceDE w:val="0"/>
              <w:autoSpaceDN w:val="0"/>
              <w:adjustRightInd w:val="0"/>
              <w:spacing w:line="237" w:lineRule="exact"/>
              <w:rPr>
                <w:rFonts w:ascii="Times New Roman" w:hAnsi="Times New Roman" w:cs="Times New Roman"/>
                <w:sz w:val="24"/>
                <w:szCs w:val="24"/>
              </w:rPr>
            </w:pPr>
            <w:r w:rsidRPr="0018132E">
              <w:rPr>
                <w:rFonts w:ascii="Times New Roman" w:hAnsi="Times New Roman" w:cs="Times New Roman"/>
                <w:sz w:val="24"/>
                <w:szCs w:val="24"/>
              </w:rPr>
              <w:t>User Can view the syllabus pertaining to the registered course.</w:t>
            </w:r>
          </w:p>
          <w:p w:rsidR="00A97465" w:rsidRDefault="00A97465" w:rsidP="008002D8">
            <w:pPr>
              <w:spacing w:line="360" w:lineRule="auto"/>
              <w:jc w:val="both"/>
              <w:rPr>
                <w:rFonts w:ascii="Times New Roman" w:hAnsi="Times New Roman" w:cs="Times New Roman"/>
                <w:sz w:val="24"/>
                <w:szCs w:val="24"/>
              </w:rPr>
            </w:pPr>
          </w:p>
        </w:tc>
      </w:tr>
      <w:tr w:rsidR="00A97465" w:rsidTr="00A97465">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18132E">
              <w:rPr>
                <w:rFonts w:ascii="Times New Roman" w:hAnsi="Times New Roman" w:cs="Times New Roman"/>
                <w:sz w:val="24"/>
                <w:szCs w:val="24"/>
              </w:rPr>
              <w:t>Discussion</w:t>
            </w:r>
            <w:r>
              <w:rPr>
                <w:rFonts w:ascii="Times New Roman" w:hAnsi="Times New Roman" w:cs="Times New Roman"/>
                <w:sz w:val="24"/>
                <w:szCs w:val="24"/>
              </w:rPr>
              <w:t>.</w:t>
            </w:r>
          </w:p>
        </w:tc>
        <w:tc>
          <w:tcPr>
            <w:tcW w:w="2952" w:type="dxa"/>
          </w:tcPr>
          <w:p w:rsidR="00A97465" w:rsidRDefault="0018132E"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View Discussion time</w:t>
            </w:r>
          </w:p>
        </w:tc>
        <w:tc>
          <w:tcPr>
            <w:tcW w:w="2952" w:type="dxa"/>
          </w:tcPr>
          <w:p w:rsidR="00A97465" w:rsidRDefault="0018132E" w:rsidP="0018132E">
            <w:pPr>
              <w:spacing w:line="360" w:lineRule="auto"/>
              <w:rPr>
                <w:rFonts w:ascii="Times New Roman" w:hAnsi="Times New Roman" w:cs="Times New Roman"/>
                <w:sz w:val="24"/>
                <w:szCs w:val="24"/>
              </w:rPr>
            </w:pPr>
            <w:r>
              <w:rPr>
                <w:rFonts w:ascii="Times New Roman" w:hAnsi="Times New Roman" w:cs="Times New Roman"/>
                <w:sz w:val="24"/>
                <w:szCs w:val="24"/>
              </w:rPr>
              <w:t>User can view the discussion time scheduled by various faculties.</w:t>
            </w:r>
          </w:p>
        </w:tc>
      </w:tr>
      <w:tr w:rsidR="00A97465" w:rsidTr="00A97465">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952ED3">
              <w:rPr>
                <w:rFonts w:ascii="Times New Roman" w:hAnsi="Times New Roman" w:cs="Times New Roman"/>
                <w:sz w:val="24"/>
                <w:szCs w:val="24"/>
              </w:rPr>
              <w:t>Notices</w:t>
            </w:r>
            <w:r>
              <w:rPr>
                <w:rFonts w:ascii="Times New Roman" w:hAnsi="Times New Roman" w:cs="Times New Roman"/>
                <w:sz w:val="24"/>
                <w:szCs w:val="24"/>
              </w:rPr>
              <w:t>.</w:t>
            </w:r>
          </w:p>
        </w:tc>
        <w:tc>
          <w:tcPr>
            <w:tcW w:w="2952" w:type="dxa"/>
          </w:tcPr>
          <w:p w:rsidR="00A97465" w:rsidRDefault="00952ED3"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View Notices</w:t>
            </w:r>
          </w:p>
        </w:tc>
        <w:tc>
          <w:tcPr>
            <w:tcW w:w="2952" w:type="dxa"/>
          </w:tcPr>
          <w:p w:rsidR="00A97465" w:rsidRDefault="00952ED3" w:rsidP="00952ED3">
            <w:pPr>
              <w:spacing w:line="360" w:lineRule="auto"/>
              <w:rPr>
                <w:rFonts w:ascii="Times New Roman" w:hAnsi="Times New Roman" w:cs="Times New Roman"/>
                <w:sz w:val="24"/>
                <w:szCs w:val="24"/>
              </w:rPr>
            </w:pPr>
            <w:r w:rsidRPr="0018132E">
              <w:rPr>
                <w:rFonts w:ascii="Times New Roman" w:hAnsi="Times New Roman" w:cs="Times New Roman"/>
                <w:sz w:val="24"/>
                <w:szCs w:val="24"/>
              </w:rPr>
              <w:t>User can view the files consisting assignments etc.</w:t>
            </w:r>
          </w:p>
        </w:tc>
      </w:tr>
      <w:tr w:rsidR="00A97465" w:rsidTr="00A97465">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related to </w:t>
            </w:r>
            <w:r w:rsidR="00847A9D">
              <w:rPr>
                <w:rFonts w:ascii="Times New Roman" w:hAnsi="Times New Roman" w:cs="Times New Roman"/>
                <w:sz w:val="24"/>
                <w:szCs w:val="24"/>
              </w:rPr>
              <w:t>Taking Test</w:t>
            </w:r>
            <w:r>
              <w:rPr>
                <w:rFonts w:ascii="Times New Roman" w:hAnsi="Times New Roman" w:cs="Times New Roman"/>
                <w:sz w:val="24"/>
                <w:szCs w:val="24"/>
              </w:rPr>
              <w:t>.</w:t>
            </w:r>
          </w:p>
        </w:tc>
        <w:tc>
          <w:tcPr>
            <w:tcW w:w="2952" w:type="dxa"/>
          </w:tcPr>
          <w:p w:rsidR="00A97465" w:rsidRDefault="00847A9D"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Appear for test</w:t>
            </w:r>
          </w:p>
        </w:tc>
        <w:tc>
          <w:tcPr>
            <w:tcW w:w="2952" w:type="dxa"/>
          </w:tcPr>
          <w:p w:rsidR="00A97465" w:rsidRDefault="00236ABA"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User can appear for test for registered subject.</w:t>
            </w:r>
          </w:p>
        </w:tc>
      </w:tr>
      <w:tr w:rsidR="00A97465" w:rsidTr="00A97465">
        <w:trPr>
          <w:trHeight w:val="490"/>
        </w:trPr>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Use case related to Generating Report.</w:t>
            </w:r>
          </w:p>
        </w:tc>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View Report</w:t>
            </w:r>
          </w:p>
        </w:tc>
        <w:tc>
          <w:tcPr>
            <w:tcW w:w="2952" w:type="dxa"/>
          </w:tcPr>
          <w:p w:rsidR="00A97465" w:rsidRDefault="00212E8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User can view his report for taken test.</w:t>
            </w:r>
          </w:p>
        </w:tc>
      </w:tr>
    </w:tbl>
    <w:p w:rsidR="00A97465" w:rsidRPr="002C1BC4" w:rsidRDefault="00A97465" w:rsidP="008002D8">
      <w:pPr>
        <w:spacing w:line="360" w:lineRule="auto"/>
        <w:jc w:val="both"/>
        <w:rPr>
          <w:rFonts w:ascii="Times New Roman" w:hAnsi="Times New Roman" w:cs="Times New Roman"/>
          <w:sz w:val="24"/>
          <w:szCs w:val="24"/>
        </w:rPr>
      </w:pPr>
    </w:p>
    <w:p w:rsidR="0081582B" w:rsidRDefault="0081582B"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C75419">
        <w:rPr>
          <w:rFonts w:ascii="Times New Roman" w:hAnsi="Times New Roman" w:cs="Times New Roman"/>
          <w:b/>
          <w:sz w:val="24"/>
          <w:szCs w:val="24"/>
        </w:rPr>
        <w:t xml:space="preserve">3 </w:t>
      </w:r>
      <w:r>
        <w:rPr>
          <w:rFonts w:ascii="Times New Roman" w:hAnsi="Times New Roman" w:cs="Times New Roman"/>
          <w:b/>
          <w:sz w:val="24"/>
          <w:szCs w:val="24"/>
        </w:rPr>
        <w:t>User Characteristics</w:t>
      </w:r>
    </w:p>
    <w:p w:rsidR="0081582B" w:rsidRPr="0081582B" w:rsidRDefault="0081582B"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1.The user should be familiar with the particular course he/she want to undertake.</w:t>
      </w:r>
    </w:p>
    <w:p w:rsidR="0081582B" w:rsidRDefault="0081582B"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2. The user must require basic internet skills.</w:t>
      </w:r>
    </w:p>
    <w:p w:rsidR="00C75419" w:rsidRDefault="00C75419"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2.4 Principal Actors</w:t>
      </w:r>
    </w:p>
    <w:p w:rsidR="00C75419" w:rsidRDefault="00C75419" w:rsidP="008002D8">
      <w:pPr>
        <w:spacing w:line="360" w:lineRule="auto"/>
        <w:jc w:val="both"/>
        <w:rPr>
          <w:rFonts w:ascii="Times New Roman" w:hAnsi="Times New Roman" w:cs="Times New Roman"/>
          <w:sz w:val="24"/>
          <w:szCs w:val="24"/>
        </w:rPr>
      </w:pPr>
      <w:r w:rsidRPr="00C75419">
        <w:rPr>
          <w:rFonts w:ascii="Times New Roman" w:hAnsi="Times New Roman" w:cs="Times New Roman"/>
          <w:sz w:val="24"/>
          <w:szCs w:val="24"/>
        </w:rPr>
        <w:t>The principal actors are</w:t>
      </w:r>
      <w:r>
        <w:rPr>
          <w:rFonts w:ascii="Times New Roman" w:hAnsi="Times New Roman" w:cs="Times New Roman"/>
          <w:sz w:val="24"/>
          <w:szCs w:val="24"/>
        </w:rPr>
        <w:t xml:space="preserve"> User, Parents, Faculty.</w:t>
      </w:r>
    </w:p>
    <w:p w:rsidR="00C75419" w:rsidRDefault="00C75419"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2.5 General Constraints</w:t>
      </w:r>
    </w:p>
    <w:p w:rsidR="00C75419" w:rsidRDefault="00AC55A4"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1.To access VLE the system requires internet connection.</w:t>
      </w:r>
    </w:p>
    <w:p w:rsidR="00063146" w:rsidRDefault="00063146"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2.6 Assumptions and dependencies</w:t>
      </w:r>
    </w:p>
    <w:p w:rsidR="00070B36" w:rsidRPr="00BF42D6" w:rsidRDefault="0067040A"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a. Full working of VLE</w:t>
      </w:r>
      <w:r w:rsidR="00070B36" w:rsidRPr="00BF42D6">
        <w:rPr>
          <w:rFonts w:ascii="Times New Roman" w:hAnsi="Times New Roman" w:cs="Times New Roman"/>
          <w:sz w:val="24"/>
          <w:szCs w:val="24"/>
        </w:rPr>
        <w:t xml:space="preserve"> is dependent on the availability of Internet connection.</w:t>
      </w: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8002D8">
      <w:pPr>
        <w:spacing w:line="360" w:lineRule="auto"/>
        <w:jc w:val="both"/>
        <w:rPr>
          <w:rFonts w:ascii="Times New Roman" w:hAnsi="Times New Roman" w:cs="Times New Roman"/>
          <w:b/>
          <w:sz w:val="24"/>
          <w:szCs w:val="24"/>
        </w:rPr>
      </w:pPr>
    </w:p>
    <w:p w:rsidR="000403D3" w:rsidRDefault="000403D3" w:rsidP="000403D3">
      <w:pPr>
        <w:spacing w:line="360" w:lineRule="auto"/>
        <w:jc w:val="center"/>
        <w:rPr>
          <w:rFonts w:ascii="Times New Roman" w:hAnsi="Times New Roman" w:cs="Times New Roman"/>
          <w:b/>
          <w:sz w:val="56"/>
          <w:szCs w:val="56"/>
        </w:rPr>
      </w:pPr>
      <w:r w:rsidRPr="000403D3">
        <w:rPr>
          <w:rFonts w:ascii="Times New Roman" w:hAnsi="Times New Roman" w:cs="Times New Roman"/>
          <w:b/>
          <w:sz w:val="56"/>
          <w:szCs w:val="56"/>
        </w:rPr>
        <w:lastRenderedPageBreak/>
        <w:t xml:space="preserve">SPECIFIC REQUIREMENTS FOR </w:t>
      </w:r>
    </w:p>
    <w:p w:rsidR="000403D3" w:rsidRDefault="000403D3" w:rsidP="000403D3">
      <w:pPr>
        <w:spacing w:line="360" w:lineRule="auto"/>
        <w:jc w:val="center"/>
        <w:rPr>
          <w:rFonts w:ascii="Times New Roman" w:hAnsi="Times New Roman" w:cs="Times New Roman"/>
          <w:b/>
          <w:sz w:val="56"/>
          <w:szCs w:val="56"/>
        </w:rPr>
      </w:pPr>
      <w:r w:rsidRPr="000403D3">
        <w:rPr>
          <w:rFonts w:ascii="Times New Roman" w:hAnsi="Times New Roman" w:cs="Times New Roman"/>
          <w:b/>
          <w:sz w:val="56"/>
          <w:szCs w:val="56"/>
        </w:rPr>
        <w:t>VIRTUAL LEARNING ENVIRONMENT</w:t>
      </w:r>
    </w:p>
    <w:p w:rsidR="000403D3" w:rsidRDefault="000403D3" w:rsidP="000403D3">
      <w:pPr>
        <w:pStyle w:val="ListParagraph"/>
        <w:numPr>
          <w:ilvl w:val="0"/>
          <w:numId w:val="31"/>
        </w:numPr>
        <w:spacing w:line="360" w:lineRule="auto"/>
        <w:rPr>
          <w:rFonts w:ascii="Times New Roman" w:hAnsi="Times New Roman" w:cs="Times New Roman"/>
          <w:b/>
          <w:sz w:val="24"/>
          <w:szCs w:val="24"/>
        </w:rPr>
      </w:pPr>
      <w:r>
        <w:rPr>
          <w:rFonts w:ascii="Times New Roman" w:hAnsi="Times New Roman" w:cs="Times New Roman"/>
          <w:b/>
          <w:sz w:val="24"/>
          <w:szCs w:val="24"/>
        </w:rPr>
        <w:t>Specific Requirements</w:t>
      </w:r>
    </w:p>
    <w:p w:rsidR="000403D3" w:rsidRDefault="003C0430" w:rsidP="003C0430">
      <w:pPr>
        <w:pStyle w:val="ListParagraph"/>
        <w:numPr>
          <w:ilvl w:val="1"/>
          <w:numId w:val="31"/>
        </w:numPr>
        <w:spacing w:line="360" w:lineRule="auto"/>
        <w:rPr>
          <w:rFonts w:ascii="Times New Roman" w:hAnsi="Times New Roman" w:cs="Times New Roman"/>
          <w:b/>
          <w:sz w:val="24"/>
          <w:szCs w:val="24"/>
        </w:rPr>
      </w:pPr>
      <w:r>
        <w:rPr>
          <w:rFonts w:ascii="Times New Roman" w:hAnsi="Times New Roman" w:cs="Times New Roman"/>
          <w:b/>
          <w:sz w:val="24"/>
          <w:szCs w:val="24"/>
        </w:rPr>
        <w:t>Functional requirements</w:t>
      </w:r>
    </w:p>
    <w:p w:rsidR="003C0430" w:rsidRDefault="003C0430" w:rsidP="003C0430">
      <w:pPr>
        <w:pStyle w:val="ListParagraph"/>
        <w:numPr>
          <w:ilvl w:val="2"/>
          <w:numId w:val="31"/>
        </w:numPr>
        <w:spacing w:line="360" w:lineRule="auto"/>
        <w:rPr>
          <w:rFonts w:ascii="Times New Roman" w:hAnsi="Times New Roman" w:cs="Times New Roman"/>
          <w:b/>
          <w:sz w:val="24"/>
          <w:szCs w:val="24"/>
        </w:rPr>
      </w:pPr>
      <w:r>
        <w:rPr>
          <w:rFonts w:ascii="Times New Roman" w:hAnsi="Times New Roman" w:cs="Times New Roman"/>
          <w:b/>
          <w:sz w:val="24"/>
          <w:szCs w:val="24"/>
        </w:rPr>
        <w:t>Functional requirement 1</w:t>
      </w:r>
    </w:p>
    <w:p w:rsidR="003C0430" w:rsidRDefault="003C0430" w:rsidP="003C0430">
      <w:pPr>
        <w:pStyle w:val="ListParagraph"/>
        <w:numPr>
          <w:ilvl w:val="3"/>
          <w:numId w:val="31"/>
        </w:numPr>
        <w:spacing w:line="360" w:lineRule="auto"/>
        <w:rPr>
          <w:rFonts w:ascii="Times New Roman" w:hAnsi="Times New Roman" w:cs="Times New Roman"/>
          <w:sz w:val="24"/>
          <w:szCs w:val="24"/>
        </w:rPr>
      </w:pPr>
      <w:r>
        <w:rPr>
          <w:rFonts w:ascii="Times New Roman" w:hAnsi="Times New Roman" w:cs="Times New Roman"/>
          <w:sz w:val="24"/>
          <w:szCs w:val="24"/>
        </w:rPr>
        <w:t>Introduction</w:t>
      </w:r>
    </w:p>
    <w:p w:rsidR="003C0430" w:rsidRDefault="003C0430" w:rsidP="003C0430">
      <w:pPr>
        <w:pStyle w:val="ListParagraph"/>
        <w:numPr>
          <w:ilvl w:val="3"/>
          <w:numId w:val="31"/>
        </w:numPr>
        <w:spacing w:line="360" w:lineRule="auto"/>
        <w:rPr>
          <w:rFonts w:ascii="Times New Roman" w:hAnsi="Times New Roman" w:cs="Times New Roman"/>
          <w:sz w:val="24"/>
          <w:szCs w:val="24"/>
        </w:rPr>
      </w:pPr>
      <w:r>
        <w:rPr>
          <w:rFonts w:ascii="Times New Roman" w:hAnsi="Times New Roman" w:cs="Times New Roman"/>
          <w:sz w:val="24"/>
          <w:szCs w:val="24"/>
        </w:rPr>
        <w:t>Input</w:t>
      </w:r>
    </w:p>
    <w:p w:rsidR="003C0430" w:rsidRDefault="003C0430" w:rsidP="003C0430">
      <w:pPr>
        <w:pStyle w:val="ListParagraph"/>
        <w:numPr>
          <w:ilvl w:val="3"/>
          <w:numId w:val="31"/>
        </w:numPr>
        <w:spacing w:line="360" w:lineRule="auto"/>
        <w:rPr>
          <w:rFonts w:ascii="Times New Roman" w:hAnsi="Times New Roman" w:cs="Times New Roman"/>
          <w:sz w:val="24"/>
          <w:szCs w:val="24"/>
        </w:rPr>
      </w:pPr>
      <w:r>
        <w:rPr>
          <w:rFonts w:ascii="Times New Roman" w:hAnsi="Times New Roman" w:cs="Times New Roman"/>
          <w:sz w:val="24"/>
          <w:szCs w:val="24"/>
        </w:rPr>
        <w:t>Processing</w:t>
      </w:r>
    </w:p>
    <w:p w:rsidR="003C0430" w:rsidRDefault="003C0430" w:rsidP="003C0430">
      <w:pPr>
        <w:pStyle w:val="ListParagraph"/>
        <w:numPr>
          <w:ilvl w:val="3"/>
          <w:numId w:val="31"/>
        </w:numPr>
        <w:spacing w:line="360" w:lineRule="auto"/>
        <w:rPr>
          <w:rFonts w:ascii="Times New Roman" w:hAnsi="Times New Roman" w:cs="Times New Roman"/>
          <w:sz w:val="24"/>
          <w:szCs w:val="24"/>
        </w:rPr>
      </w:pPr>
      <w:r>
        <w:rPr>
          <w:rFonts w:ascii="Times New Roman" w:hAnsi="Times New Roman" w:cs="Times New Roman"/>
          <w:sz w:val="24"/>
          <w:szCs w:val="24"/>
        </w:rPr>
        <w:t>Output</w:t>
      </w:r>
    </w:p>
    <w:p w:rsidR="003C0430" w:rsidRPr="003C0430" w:rsidRDefault="003C0430" w:rsidP="003C0430">
      <w:pPr>
        <w:pStyle w:val="ListParagraph"/>
        <w:numPr>
          <w:ilvl w:val="2"/>
          <w:numId w:val="32"/>
        </w:numPr>
        <w:spacing w:line="360" w:lineRule="auto"/>
        <w:rPr>
          <w:rFonts w:ascii="Times New Roman" w:hAnsi="Times New Roman" w:cs="Times New Roman"/>
          <w:b/>
          <w:sz w:val="24"/>
          <w:szCs w:val="24"/>
        </w:rPr>
      </w:pPr>
      <w:r w:rsidRPr="003C0430">
        <w:rPr>
          <w:rFonts w:ascii="Times New Roman" w:hAnsi="Times New Roman" w:cs="Times New Roman"/>
          <w:b/>
          <w:sz w:val="24"/>
          <w:szCs w:val="24"/>
        </w:rPr>
        <w:t>Functional requirement 8</w:t>
      </w:r>
    </w:p>
    <w:p w:rsidR="003C0430" w:rsidRPr="003C0430" w:rsidRDefault="003C0430" w:rsidP="003C0430">
      <w:pPr>
        <w:pStyle w:val="ListParagraph"/>
        <w:numPr>
          <w:ilvl w:val="1"/>
          <w:numId w:val="32"/>
        </w:numPr>
        <w:spacing w:line="360" w:lineRule="auto"/>
        <w:rPr>
          <w:rFonts w:ascii="Times New Roman" w:hAnsi="Times New Roman" w:cs="Times New Roman"/>
          <w:b/>
          <w:sz w:val="24"/>
          <w:szCs w:val="24"/>
        </w:rPr>
      </w:pPr>
      <w:r w:rsidRPr="003C0430">
        <w:rPr>
          <w:rFonts w:ascii="Times New Roman" w:hAnsi="Times New Roman" w:cs="Times New Roman"/>
          <w:b/>
          <w:sz w:val="24"/>
          <w:szCs w:val="24"/>
        </w:rPr>
        <w:t>External interface requirements</w:t>
      </w:r>
    </w:p>
    <w:p w:rsidR="003C0430" w:rsidRDefault="003C0430"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Performance requirements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Design constraints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Security requirements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Maintainability requirements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Reliability requirements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Availability requirements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Database requirements</w:t>
      </w:r>
    </w:p>
    <w:p w:rsidR="0062248A" w:rsidRDefault="0062248A" w:rsidP="003C0430">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Documentation requirements</w:t>
      </w:r>
    </w:p>
    <w:p w:rsidR="0062248A" w:rsidRPr="00054BDC" w:rsidRDefault="0062248A" w:rsidP="003C0430">
      <w:pPr>
        <w:pStyle w:val="ListParagraph"/>
        <w:numPr>
          <w:ilvl w:val="1"/>
          <w:numId w:val="32"/>
        </w:numPr>
        <w:spacing w:line="360" w:lineRule="auto"/>
        <w:rPr>
          <w:rFonts w:ascii="Times New Roman" w:hAnsi="Times New Roman" w:cs="Times New Roman"/>
          <w:sz w:val="24"/>
          <w:szCs w:val="24"/>
        </w:rPr>
      </w:pPr>
      <w:r w:rsidRPr="00054BDC">
        <w:rPr>
          <w:rFonts w:ascii="Times New Roman" w:hAnsi="Times New Roman" w:cs="Times New Roman"/>
          <w:sz w:val="24"/>
          <w:szCs w:val="24"/>
        </w:rPr>
        <w:t>Operational requirements</w:t>
      </w:r>
    </w:p>
    <w:p w:rsidR="00F0118D" w:rsidRDefault="0062248A" w:rsidP="00F0118D">
      <w:pPr>
        <w:pStyle w:val="ListParagraph"/>
        <w:numPr>
          <w:ilvl w:val="1"/>
          <w:numId w:val="32"/>
        </w:numPr>
        <w:spacing w:line="360" w:lineRule="auto"/>
        <w:rPr>
          <w:rFonts w:ascii="Times New Roman" w:hAnsi="Times New Roman" w:cs="Times New Roman"/>
          <w:b/>
          <w:sz w:val="24"/>
          <w:szCs w:val="24"/>
        </w:rPr>
      </w:pPr>
      <w:r>
        <w:rPr>
          <w:rFonts w:ascii="Times New Roman" w:hAnsi="Times New Roman" w:cs="Times New Roman"/>
          <w:b/>
          <w:sz w:val="24"/>
          <w:szCs w:val="24"/>
        </w:rPr>
        <w:t>Site adaption constraints</w:t>
      </w:r>
    </w:p>
    <w:p w:rsidR="00F0118D" w:rsidRDefault="00F0118D" w:rsidP="00F0118D">
      <w:pPr>
        <w:pStyle w:val="ListParagraph"/>
        <w:spacing w:line="360" w:lineRule="auto"/>
        <w:rPr>
          <w:rFonts w:ascii="Times New Roman" w:hAnsi="Times New Roman" w:cs="Times New Roman"/>
          <w:b/>
          <w:sz w:val="24"/>
          <w:szCs w:val="24"/>
        </w:rPr>
      </w:pPr>
    </w:p>
    <w:p w:rsidR="00F0118D" w:rsidRDefault="00F0118D" w:rsidP="00F0118D">
      <w:pPr>
        <w:pStyle w:val="ListParagraph"/>
        <w:spacing w:line="360" w:lineRule="auto"/>
        <w:rPr>
          <w:rFonts w:ascii="Times New Roman" w:hAnsi="Times New Roman" w:cs="Times New Roman"/>
          <w:b/>
          <w:sz w:val="24"/>
          <w:szCs w:val="24"/>
        </w:rPr>
      </w:pPr>
    </w:p>
    <w:p w:rsidR="00F0118D" w:rsidRDefault="00F0118D" w:rsidP="00F0118D">
      <w:pPr>
        <w:pStyle w:val="ListParagraph"/>
        <w:spacing w:line="360" w:lineRule="auto"/>
        <w:rPr>
          <w:rFonts w:ascii="Times New Roman" w:hAnsi="Times New Roman" w:cs="Times New Roman"/>
          <w:b/>
          <w:sz w:val="24"/>
          <w:szCs w:val="24"/>
        </w:rPr>
      </w:pPr>
    </w:p>
    <w:p w:rsidR="00F0118D" w:rsidRDefault="00F0118D" w:rsidP="00F0118D">
      <w:pPr>
        <w:spacing w:line="360" w:lineRule="auto"/>
        <w:rPr>
          <w:rFonts w:ascii="Times New Roman" w:hAnsi="Times New Roman" w:cs="Times New Roman"/>
          <w:b/>
          <w:sz w:val="24"/>
          <w:szCs w:val="24"/>
        </w:rPr>
      </w:pPr>
    </w:p>
    <w:p w:rsidR="000403D3" w:rsidRDefault="00F0118D" w:rsidP="00F0118D">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w:t>
      </w:r>
      <w:r w:rsidRPr="00F0118D">
        <w:rPr>
          <w:rFonts w:ascii="Times New Roman" w:hAnsi="Times New Roman" w:cs="Times New Roman"/>
          <w:b/>
          <w:sz w:val="24"/>
          <w:szCs w:val="24"/>
        </w:rPr>
        <w:t xml:space="preserve"> Specific Requirements</w:t>
      </w:r>
    </w:p>
    <w:p w:rsidR="00F0118D" w:rsidRDefault="00054BDC" w:rsidP="00F0118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3.1 Functional Requirements:</w:t>
      </w:r>
    </w:p>
    <w:p w:rsidR="00054BDC" w:rsidRDefault="00054BDC" w:rsidP="00F0118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3.1.1 Functional requirement 1:</w:t>
      </w:r>
    </w:p>
    <w:p w:rsidR="00054BDC" w:rsidRDefault="00054BDC" w:rsidP="00F0118D">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Course Registration</w:t>
      </w:r>
    </w:p>
    <w:p w:rsidR="00054BDC" w:rsidRPr="00D123C8" w:rsidRDefault="00D123C8" w:rsidP="00F0118D">
      <w:pPr>
        <w:spacing w:line="360" w:lineRule="auto"/>
        <w:rPr>
          <w:rFonts w:ascii="Times New Roman" w:hAnsi="Times New Roman" w:cs="Times New Roman"/>
          <w:b/>
          <w:i/>
          <w:sz w:val="24"/>
          <w:szCs w:val="24"/>
        </w:rPr>
      </w:pPr>
      <w:r>
        <w:rPr>
          <w:rFonts w:ascii="Times New Roman" w:hAnsi="Times New Roman" w:cs="Times New Roman"/>
          <w:sz w:val="24"/>
          <w:szCs w:val="24"/>
        </w:rPr>
        <w:tab/>
      </w:r>
      <w:r w:rsidRPr="00D123C8">
        <w:rPr>
          <w:rFonts w:ascii="Times New Roman" w:hAnsi="Times New Roman" w:cs="Times New Roman"/>
          <w:b/>
          <w:i/>
          <w:sz w:val="24"/>
          <w:szCs w:val="24"/>
        </w:rPr>
        <w:t xml:space="preserve">3.1.1.1 </w:t>
      </w:r>
      <w:r w:rsidR="00054BDC" w:rsidRPr="00D123C8">
        <w:rPr>
          <w:rFonts w:ascii="Times New Roman" w:hAnsi="Times New Roman" w:cs="Times New Roman"/>
          <w:b/>
          <w:i/>
          <w:sz w:val="24"/>
          <w:szCs w:val="24"/>
        </w:rPr>
        <w:t>Introduction:</w:t>
      </w:r>
    </w:p>
    <w:p w:rsidR="00054BDC" w:rsidRDefault="007F0D88" w:rsidP="00054BDC">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sidR="00054BDC">
        <w:rPr>
          <w:rFonts w:ascii="Times New Roman" w:hAnsi="Times New Roman" w:cs="Times New Roman"/>
          <w:sz w:val="24"/>
          <w:szCs w:val="24"/>
        </w:rPr>
        <w:t>User has to register for a particular course inorder to view the course syllabus, course details, appear for test and to view the results.</w:t>
      </w:r>
    </w:p>
    <w:p w:rsidR="00054BDC" w:rsidRPr="00D123C8" w:rsidRDefault="00D123C8" w:rsidP="00054BDC">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Pr="00D123C8">
        <w:rPr>
          <w:rFonts w:ascii="Times New Roman" w:hAnsi="Times New Roman" w:cs="Times New Roman"/>
          <w:b/>
          <w:i/>
          <w:sz w:val="24"/>
          <w:szCs w:val="24"/>
        </w:rPr>
        <w:t xml:space="preserve">3.1.1.2 </w:t>
      </w:r>
      <w:r w:rsidR="00054BDC" w:rsidRPr="00D123C8">
        <w:rPr>
          <w:rFonts w:ascii="Times New Roman" w:hAnsi="Times New Roman" w:cs="Times New Roman"/>
          <w:b/>
          <w:i/>
          <w:sz w:val="24"/>
          <w:szCs w:val="24"/>
        </w:rPr>
        <w:t>Input:</w:t>
      </w:r>
    </w:p>
    <w:p w:rsidR="00054BDC" w:rsidRDefault="007F0D88" w:rsidP="00054BDC">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sidR="00054BDC">
        <w:rPr>
          <w:rFonts w:ascii="Times New Roman" w:hAnsi="Times New Roman" w:cs="Times New Roman"/>
          <w:sz w:val="24"/>
          <w:szCs w:val="24"/>
        </w:rPr>
        <w:t>The user has to fill all the details of the user in the registration form. The necessary fields are contact number, Aadhaar no, phone number, E-mail id and so on.</w:t>
      </w:r>
    </w:p>
    <w:p w:rsidR="004A6DC0" w:rsidRPr="00D123C8" w:rsidRDefault="00D123C8" w:rsidP="00054BDC">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Pr="00D123C8">
        <w:rPr>
          <w:rFonts w:ascii="Times New Roman" w:hAnsi="Times New Roman" w:cs="Times New Roman"/>
          <w:b/>
          <w:i/>
          <w:sz w:val="24"/>
          <w:szCs w:val="24"/>
        </w:rPr>
        <w:t xml:space="preserve">3.1.1.3 </w:t>
      </w:r>
      <w:r w:rsidR="004A6DC0" w:rsidRPr="00D123C8">
        <w:rPr>
          <w:rFonts w:ascii="Times New Roman" w:hAnsi="Times New Roman" w:cs="Times New Roman"/>
          <w:b/>
          <w:i/>
          <w:sz w:val="24"/>
          <w:szCs w:val="24"/>
        </w:rPr>
        <w:t>Processing:</w:t>
      </w:r>
    </w:p>
    <w:p w:rsidR="004A6DC0" w:rsidRDefault="007F0D88" w:rsidP="00054BD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A6DC0">
        <w:rPr>
          <w:rFonts w:ascii="Times New Roman" w:hAnsi="Times New Roman" w:cs="Times New Roman"/>
          <w:sz w:val="24"/>
          <w:szCs w:val="24"/>
        </w:rPr>
        <w:t>Validations checks are performed</w:t>
      </w:r>
      <w:r w:rsidR="00D123C8">
        <w:rPr>
          <w:rFonts w:ascii="Times New Roman" w:hAnsi="Times New Roman" w:cs="Times New Roman"/>
          <w:sz w:val="24"/>
          <w:szCs w:val="24"/>
        </w:rPr>
        <w:t xml:space="preserve"> on the input data by the user/administrator like:</w:t>
      </w:r>
    </w:p>
    <w:p w:rsidR="00D123C8" w:rsidRDefault="00D123C8" w:rsidP="00D123C8">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Mandatory fields should not be kept empty.</w:t>
      </w:r>
    </w:p>
    <w:p w:rsidR="00D123C8" w:rsidRDefault="00D123C8" w:rsidP="00D123C8">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All the entries in database should be as per syntax.</w:t>
      </w:r>
    </w:p>
    <w:p w:rsidR="00D123C8" w:rsidRDefault="00D123C8" w:rsidP="00D123C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After entering the details the user clicks on submit button, then the information is stored in database.</w:t>
      </w:r>
    </w:p>
    <w:p w:rsidR="00D123C8" w:rsidRPr="00D123C8" w:rsidRDefault="00D123C8" w:rsidP="00D123C8">
      <w:pPr>
        <w:pStyle w:val="ListParagraph"/>
        <w:spacing w:line="360" w:lineRule="auto"/>
        <w:jc w:val="both"/>
        <w:rPr>
          <w:rFonts w:ascii="Times New Roman" w:hAnsi="Times New Roman" w:cs="Times New Roman"/>
          <w:b/>
          <w:i/>
          <w:sz w:val="24"/>
          <w:szCs w:val="24"/>
        </w:rPr>
      </w:pPr>
      <w:r w:rsidRPr="00D123C8">
        <w:rPr>
          <w:rFonts w:ascii="Times New Roman" w:hAnsi="Times New Roman" w:cs="Times New Roman"/>
          <w:b/>
          <w:i/>
          <w:sz w:val="24"/>
          <w:szCs w:val="24"/>
        </w:rPr>
        <w:t>3.1.1.4 Output:</w:t>
      </w:r>
    </w:p>
    <w:p w:rsidR="007F0D88" w:rsidRDefault="007F0D88" w:rsidP="007F0D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123C8">
        <w:rPr>
          <w:rFonts w:ascii="Times New Roman" w:hAnsi="Times New Roman" w:cs="Times New Roman"/>
          <w:sz w:val="24"/>
          <w:szCs w:val="24"/>
        </w:rPr>
        <w:t>A dialog box containing “Registration Sucessful” will be displayed, otherwise displays an error message.</w:t>
      </w:r>
    </w:p>
    <w:p w:rsidR="007F0D88" w:rsidRDefault="007F0D88" w:rsidP="007F0D88">
      <w:pPr>
        <w:spacing w:line="360" w:lineRule="auto"/>
        <w:jc w:val="both"/>
        <w:rPr>
          <w:rFonts w:ascii="Times New Roman" w:hAnsi="Times New Roman" w:cs="Times New Roman"/>
          <w:sz w:val="24"/>
          <w:szCs w:val="24"/>
        </w:rPr>
      </w:pPr>
    </w:p>
    <w:p w:rsidR="007F0D88" w:rsidRDefault="007F0D88" w:rsidP="007F0D88">
      <w:pPr>
        <w:spacing w:line="360" w:lineRule="auto"/>
        <w:rPr>
          <w:rFonts w:ascii="Times New Roman" w:hAnsi="Times New Roman" w:cs="Times New Roman"/>
          <w:b/>
          <w:sz w:val="24"/>
          <w:szCs w:val="24"/>
        </w:rPr>
      </w:pPr>
      <w:r>
        <w:rPr>
          <w:rFonts w:ascii="Times New Roman" w:hAnsi="Times New Roman" w:cs="Times New Roman"/>
          <w:b/>
          <w:sz w:val="24"/>
          <w:szCs w:val="24"/>
        </w:rPr>
        <w:t>3.1.2 Functional requirement 2:</w:t>
      </w:r>
    </w:p>
    <w:p w:rsidR="007F0D88" w:rsidRDefault="007F0D88" w:rsidP="007F0D8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Login</w:t>
      </w:r>
    </w:p>
    <w:p w:rsidR="007F0D88" w:rsidRDefault="007F0D88" w:rsidP="007F0D88">
      <w:pPr>
        <w:spacing w:line="360" w:lineRule="auto"/>
        <w:rPr>
          <w:rFonts w:ascii="Times New Roman" w:hAnsi="Times New Roman" w:cs="Times New Roman"/>
          <w:sz w:val="24"/>
          <w:szCs w:val="24"/>
        </w:rPr>
      </w:pPr>
      <w:r>
        <w:rPr>
          <w:rFonts w:ascii="Times New Roman" w:hAnsi="Times New Roman" w:cs="Times New Roman"/>
          <w:sz w:val="24"/>
          <w:szCs w:val="24"/>
        </w:rPr>
        <w:tab/>
      </w:r>
    </w:p>
    <w:p w:rsidR="007F0D88" w:rsidRDefault="007F0D88" w:rsidP="007F0D88">
      <w:pPr>
        <w:spacing w:line="360" w:lineRule="auto"/>
        <w:rPr>
          <w:rFonts w:ascii="Times New Roman" w:hAnsi="Times New Roman" w:cs="Times New Roman"/>
          <w:sz w:val="24"/>
          <w:szCs w:val="24"/>
        </w:rPr>
      </w:pPr>
    </w:p>
    <w:p w:rsidR="003265A6" w:rsidRDefault="003265A6" w:rsidP="007F0D88">
      <w:pPr>
        <w:spacing w:line="360" w:lineRule="auto"/>
        <w:rPr>
          <w:rFonts w:ascii="Times New Roman" w:hAnsi="Times New Roman" w:cs="Times New Roman"/>
          <w:b/>
          <w:i/>
          <w:sz w:val="24"/>
          <w:szCs w:val="24"/>
        </w:rPr>
      </w:pPr>
      <w:r>
        <w:rPr>
          <w:rFonts w:ascii="Times New Roman" w:hAnsi="Times New Roman" w:cs="Times New Roman"/>
          <w:b/>
          <w:i/>
          <w:sz w:val="24"/>
          <w:szCs w:val="24"/>
        </w:rPr>
        <w:tab/>
      </w:r>
    </w:p>
    <w:p w:rsidR="007F0D88" w:rsidRPr="00D123C8" w:rsidRDefault="007F0D88" w:rsidP="003265A6">
      <w:pPr>
        <w:spacing w:line="360" w:lineRule="auto"/>
        <w:ind w:firstLine="720"/>
        <w:rPr>
          <w:rFonts w:ascii="Times New Roman" w:hAnsi="Times New Roman" w:cs="Times New Roman"/>
          <w:b/>
          <w:i/>
          <w:sz w:val="24"/>
          <w:szCs w:val="24"/>
        </w:rPr>
      </w:pPr>
      <w:r>
        <w:rPr>
          <w:rFonts w:ascii="Times New Roman" w:hAnsi="Times New Roman" w:cs="Times New Roman"/>
          <w:b/>
          <w:i/>
          <w:sz w:val="24"/>
          <w:szCs w:val="24"/>
        </w:rPr>
        <w:lastRenderedPageBreak/>
        <w:t>3.1.2</w:t>
      </w:r>
      <w:r w:rsidRPr="00D123C8">
        <w:rPr>
          <w:rFonts w:ascii="Times New Roman" w:hAnsi="Times New Roman" w:cs="Times New Roman"/>
          <w:b/>
          <w:i/>
          <w:sz w:val="24"/>
          <w:szCs w:val="24"/>
        </w:rPr>
        <w:t>.1 Introduction:</w:t>
      </w:r>
    </w:p>
    <w:p w:rsidR="007F0D88" w:rsidRDefault="007F0D88" w:rsidP="007F0D88">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sidR="003265A6">
        <w:rPr>
          <w:rFonts w:ascii="Times New Roman" w:hAnsi="Times New Roman" w:cs="Times New Roman"/>
          <w:b/>
          <w:i/>
          <w:sz w:val="24"/>
          <w:szCs w:val="24"/>
        </w:rPr>
        <w:tab/>
      </w:r>
      <w:r w:rsidR="003265A6">
        <w:rPr>
          <w:rFonts w:ascii="Times New Roman" w:hAnsi="Times New Roman" w:cs="Times New Roman"/>
          <w:sz w:val="24"/>
          <w:szCs w:val="24"/>
        </w:rPr>
        <w:t>The login page is required for the user to access the details about the courses available.</w:t>
      </w:r>
    </w:p>
    <w:p w:rsidR="007F0D88" w:rsidRPr="00D123C8" w:rsidRDefault="007F0D88" w:rsidP="007F0D88">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3265A6">
        <w:rPr>
          <w:rFonts w:ascii="Times New Roman" w:hAnsi="Times New Roman" w:cs="Times New Roman"/>
          <w:b/>
          <w:i/>
          <w:sz w:val="24"/>
          <w:szCs w:val="24"/>
        </w:rPr>
        <w:t>3.1.2</w:t>
      </w:r>
      <w:r w:rsidRPr="00D123C8">
        <w:rPr>
          <w:rFonts w:ascii="Times New Roman" w:hAnsi="Times New Roman" w:cs="Times New Roman"/>
          <w:b/>
          <w:i/>
          <w:sz w:val="24"/>
          <w:szCs w:val="24"/>
        </w:rPr>
        <w:t>.2 Input:</w:t>
      </w:r>
    </w:p>
    <w:p w:rsidR="007F0D88" w:rsidRDefault="003265A6" w:rsidP="007F0D88">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User name along with password should be given.</w:t>
      </w:r>
    </w:p>
    <w:p w:rsidR="007F0D88" w:rsidRPr="00D123C8" w:rsidRDefault="007F0D88" w:rsidP="007F0D88">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E25004">
        <w:rPr>
          <w:rFonts w:ascii="Times New Roman" w:hAnsi="Times New Roman" w:cs="Times New Roman"/>
          <w:b/>
          <w:i/>
          <w:sz w:val="24"/>
          <w:szCs w:val="24"/>
        </w:rPr>
        <w:t>3.1.2</w:t>
      </w:r>
      <w:r w:rsidRPr="00D123C8">
        <w:rPr>
          <w:rFonts w:ascii="Times New Roman" w:hAnsi="Times New Roman" w:cs="Times New Roman"/>
          <w:b/>
          <w:i/>
          <w:sz w:val="24"/>
          <w:szCs w:val="24"/>
        </w:rPr>
        <w:t>.3 Processing:</w:t>
      </w:r>
    </w:p>
    <w:p w:rsidR="007F0D88" w:rsidRDefault="003265A6" w:rsidP="003265A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User has to provide unique userid and password to get into the homepage to access his account. These names are checked in the database. If the given username and password are matched the they can view the homepage otherwise they need to enter the details again.</w:t>
      </w:r>
    </w:p>
    <w:p w:rsidR="007F0D88" w:rsidRPr="00D123C8" w:rsidRDefault="00E25004" w:rsidP="007F0D88">
      <w:pPr>
        <w:pStyle w:val="ListParagraph"/>
        <w:spacing w:line="360" w:lineRule="auto"/>
        <w:jc w:val="both"/>
        <w:rPr>
          <w:rFonts w:ascii="Times New Roman" w:hAnsi="Times New Roman" w:cs="Times New Roman"/>
          <w:b/>
          <w:i/>
          <w:sz w:val="24"/>
          <w:szCs w:val="24"/>
        </w:rPr>
      </w:pPr>
      <w:r>
        <w:rPr>
          <w:rFonts w:ascii="Times New Roman" w:hAnsi="Times New Roman" w:cs="Times New Roman"/>
          <w:b/>
          <w:i/>
          <w:sz w:val="24"/>
          <w:szCs w:val="24"/>
        </w:rPr>
        <w:t>3.1.2</w:t>
      </w:r>
      <w:r w:rsidR="007F0D88" w:rsidRPr="00D123C8">
        <w:rPr>
          <w:rFonts w:ascii="Times New Roman" w:hAnsi="Times New Roman" w:cs="Times New Roman"/>
          <w:b/>
          <w:i/>
          <w:sz w:val="24"/>
          <w:szCs w:val="24"/>
        </w:rPr>
        <w:t>.4 Output:</w:t>
      </w:r>
    </w:p>
    <w:p w:rsidR="00377D68" w:rsidRDefault="003265A6" w:rsidP="00377D6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The user is redirected into his account, otherwise an alert message will be given to the user “please enter valid username or password”.</w:t>
      </w:r>
    </w:p>
    <w:p w:rsidR="00377D68" w:rsidRDefault="00377D68" w:rsidP="00377D68">
      <w:pPr>
        <w:spacing w:line="360" w:lineRule="auto"/>
        <w:jc w:val="both"/>
        <w:rPr>
          <w:rFonts w:ascii="Times New Roman" w:hAnsi="Times New Roman" w:cs="Times New Roman"/>
          <w:sz w:val="24"/>
          <w:szCs w:val="24"/>
        </w:rPr>
      </w:pPr>
    </w:p>
    <w:p w:rsidR="00377D68" w:rsidRDefault="00377D68" w:rsidP="00377D68">
      <w:pPr>
        <w:spacing w:line="360" w:lineRule="auto"/>
        <w:rPr>
          <w:rFonts w:ascii="Times New Roman" w:hAnsi="Times New Roman" w:cs="Times New Roman"/>
          <w:b/>
          <w:sz w:val="24"/>
          <w:szCs w:val="24"/>
        </w:rPr>
      </w:pPr>
      <w:r>
        <w:rPr>
          <w:rFonts w:ascii="Times New Roman" w:hAnsi="Times New Roman" w:cs="Times New Roman"/>
          <w:b/>
          <w:sz w:val="24"/>
          <w:szCs w:val="24"/>
        </w:rPr>
        <w:t>3.1.3 Functional requirement 3:</w:t>
      </w:r>
    </w:p>
    <w:p w:rsidR="00377D68" w:rsidRDefault="00377D68" w:rsidP="00377D6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Change password</w:t>
      </w:r>
    </w:p>
    <w:p w:rsidR="00377D68" w:rsidRPr="00377D68" w:rsidRDefault="00377D68" w:rsidP="00377D68">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sz w:val="24"/>
          <w:szCs w:val="24"/>
        </w:rPr>
        <w:t>3.1.3</w:t>
      </w:r>
      <w:r w:rsidRPr="00D123C8">
        <w:rPr>
          <w:rFonts w:ascii="Times New Roman" w:hAnsi="Times New Roman" w:cs="Times New Roman"/>
          <w:b/>
          <w:i/>
          <w:sz w:val="24"/>
          <w:szCs w:val="24"/>
        </w:rPr>
        <w:t>.1 Introduction:</w:t>
      </w:r>
    </w:p>
    <w:p w:rsidR="00377D68" w:rsidRPr="00377D68" w:rsidRDefault="00377D68" w:rsidP="00377D68">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This is required for the users who forget their password then the user can change the password with the help of this page.</w:t>
      </w:r>
    </w:p>
    <w:p w:rsidR="00377D68" w:rsidRPr="00D123C8" w:rsidRDefault="00377D68" w:rsidP="00377D68">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Pr>
          <w:rFonts w:ascii="Times New Roman" w:hAnsi="Times New Roman" w:cs="Times New Roman"/>
          <w:b/>
          <w:i/>
          <w:sz w:val="24"/>
          <w:szCs w:val="24"/>
        </w:rPr>
        <w:t>3.1.3</w:t>
      </w:r>
      <w:r w:rsidRPr="00D123C8">
        <w:rPr>
          <w:rFonts w:ascii="Times New Roman" w:hAnsi="Times New Roman" w:cs="Times New Roman"/>
          <w:b/>
          <w:i/>
          <w:sz w:val="24"/>
          <w:szCs w:val="24"/>
        </w:rPr>
        <w:t>.2 Input:</w:t>
      </w:r>
    </w:p>
    <w:p w:rsidR="00377D68" w:rsidRDefault="00377D68" w:rsidP="00377D68">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User should enter his username and the last password he remembers.</w:t>
      </w:r>
    </w:p>
    <w:p w:rsidR="00377D68" w:rsidRPr="00D123C8" w:rsidRDefault="00377D68" w:rsidP="00377D68">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Pr>
          <w:rFonts w:ascii="Times New Roman" w:hAnsi="Times New Roman" w:cs="Times New Roman"/>
          <w:b/>
          <w:i/>
          <w:sz w:val="24"/>
          <w:szCs w:val="24"/>
        </w:rPr>
        <w:t>3.1.3</w:t>
      </w:r>
      <w:r w:rsidRPr="00D123C8">
        <w:rPr>
          <w:rFonts w:ascii="Times New Roman" w:hAnsi="Times New Roman" w:cs="Times New Roman"/>
          <w:b/>
          <w:i/>
          <w:sz w:val="24"/>
          <w:szCs w:val="24"/>
        </w:rPr>
        <w:t>.3 Processing:</w:t>
      </w:r>
    </w:p>
    <w:p w:rsidR="00377D68" w:rsidRDefault="00377D68" w:rsidP="00377D6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User initiates the password change command. User is prompted for the old password, new password and confirm new password. After filling all the fields he clicks on the submit button, then the user password will be stored in the database. User gets a message to his E-mail that password was changed.</w:t>
      </w:r>
    </w:p>
    <w:p w:rsidR="00377D68" w:rsidRPr="00D123C8" w:rsidRDefault="006D74EE" w:rsidP="00377D68">
      <w:pPr>
        <w:pStyle w:val="ListParagraph"/>
        <w:spacing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3.1.3</w:t>
      </w:r>
      <w:r w:rsidR="00377D68" w:rsidRPr="00D123C8">
        <w:rPr>
          <w:rFonts w:ascii="Times New Roman" w:hAnsi="Times New Roman" w:cs="Times New Roman"/>
          <w:b/>
          <w:i/>
          <w:sz w:val="24"/>
          <w:szCs w:val="24"/>
        </w:rPr>
        <w:t>.4 Output:</w:t>
      </w:r>
    </w:p>
    <w:p w:rsidR="00377D68" w:rsidRDefault="00377D68" w:rsidP="00377D6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If the new password and confirm password are matched then new password will be updated, otherwise an error message containing “password mismatch” will be displayed on the screen.</w:t>
      </w:r>
    </w:p>
    <w:p w:rsidR="006D74EE" w:rsidRDefault="006D74EE" w:rsidP="006D74EE">
      <w:pPr>
        <w:spacing w:line="360" w:lineRule="auto"/>
        <w:rPr>
          <w:rFonts w:ascii="Times New Roman" w:hAnsi="Times New Roman" w:cs="Times New Roman"/>
          <w:b/>
          <w:sz w:val="24"/>
          <w:szCs w:val="24"/>
        </w:rPr>
      </w:pPr>
      <w:r>
        <w:rPr>
          <w:rFonts w:ascii="Times New Roman" w:hAnsi="Times New Roman" w:cs="Times New Roman"/>
          <w:b/>
          <w:sz w:val="24"/>
          <w:szCs w:val="24"/>
        </w:rPr>
        <w:t>3.1.4 Functional requirement 4:</w:t>
      </w:r>
    </w:p>
    <w:p w:rsidR="006D74EE" w:rsidRDefault="006D74EE" w:rsidP="006D74EE">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Search Course</w:t>
      </w:r>
    </w:p>
    <w:p w:rsidR="006D74EE" w:rsidRPr="006D74EE" w:rsidRDefault="006D74EE" w:rsidP="006D74E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sz w:val="24"/>
          <w:szCs w:val="24"/>
        </w:rPr>
        <w:t>3.1.4</w:t>
      </w:r>
      <w:r w:rsidRPr="00D123C8">
        <w:rPr>
          <w:rFonts w:ascii="Times New Roman" w:hAnsi="Times New Roman" w:cs="Times New Roman"/>
          <w:b/>
          <w:i/>
          <w:sz w:val="24"/>
          <w:szCs w:val="24"/>
        </w:rPr>
        <w:t>.1 Introduction:</w:t>
      </w:r>
    </w:p>
    <w:p w:rsidR="006D74EE" w:rsidRDefault="006D74EE" w:rsidP="006D74EE">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This is used to display the details of the particular course asked/requested by the user.</w:t>
      </w:r>
    </w:p>
    <w:p w:rsidR="006D74EE" w:rsidRPr="00D123C8" w:rsidRDefault="006D74EE" w:rsidP="006D74EE">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B90A27">
        <w:rPr>
          <w:rFonts w:ascii="Times New Roman" w:hAnsi="Times New Roman" w:cs="Times New Roman"/>
          <w:b/>
          <w:i/>
          <w:sz w:val="24"/>
          <w:szCs w:val="24"/>
        </w:rPr>
        <w:t>3.1.4</w:t>
      </w:r>
      <w:r w:rsidRPr="00D123C8">
        <w:rPr>
          <w:rFonts w:ascii="Times New Roman" w:hAnsi="Times New Roman" w:cs="Times New Roman"/>
          <w:b/>
          <w:i/>
          <w:sz w:val="24"/>
          <w:szCs w:val="24"/>
        </w:rPr>
        <w:t>.2 Input:</w:t>
      </w:r>
    </w:p>
    <w:p w:rsidR="006D74EE" w:rsidRPr="00B90A27" w:rsidRDefault="006D74EE" w:rsidP="006D74EE">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sidR="00B90A27">
        <w:rPr>
          <w:rFonts w:ascii="Times New Roman" w:hAnsi="Times New Roman" w:cs="Times New Roman"/>
          <w:sz w:val="24"/>
          <w:szCs w:val="24"/>
        </w:rPr>
        <w:t>After the user login, then the user should searches for a particular course in the search box.</w:t>
      </w:r>
    </w:p>
    <w:p w:rsidR="006D74EE" w:rsidRPr="00D123C8" w:rsidRDefault="006D74EE" w:rsidP="006D74EE">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B90A27">
        <w:rPr>
          <w:rFonts w:ascii="Times New Roman" w:hAnsi="Times New Roman" w:cs="Times New Roman"/>
          <w:b/>
          <w:i/>
          <w:sz w:val="24"/>
          <w:szCs w:val="24"/>
        </w:rPr>
        <w:t>3.1.4</w:t>
      </w:r>
      <w:r w:rsidRPr="00D123C8">
        <w:rPr>
          <w:rFonts w:ascii="Times New Roman" w:hAnsi="Times New Roman" w:cs="Times New Roman"/>
          <w:b/>
          <w:i/>
          <w:sz w:val="24"/>
          <w:szCs w:val="24"/>
        </w:rPr>
        <w:t>.3 Processing:</w:t>
      </w:r>
    </w:p>
    <w:p w:rsidR="006D74EE" w:rsidRDefault="006D74EE" w:rsidP="006D74E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User </w:t>
      </w:r>
      <w:r w:rsidR="00B90A27">
        <w:rPr>
          <w:rFonts w:ascii="Times New Roman" w:hAnsi="Times New Roman" w:cs="Times New Roman"/>
          <w:sz w:val="24"/>
          <w:szCs w:val="24"/>
        </w:rPr>
        <w:t>clicks on the search box. System asks for the user to enter a course name. User enters by the course name and lick on search icon. If the given course exists in the database then the details of the course will be displayed.</w:t>
      </w:r>
    </w:p>
    <w:p w:rsidR="006D74EE" w:rsidRPr="00D123C8" w:rsidRDefault="00B90A27" w:rsidP="006D74EE">
      <w:pPr>
        <w:pStyle w:val="ListParagraph"/>
        <w:spacing w:line="360" w:lineRule="auto"/>
        <w:jc w:val="both"/>
        <w:rPr>
          <w:rFonts w:ascii="Times New Roman" w:hAnsi="Times New Roman" w:cs="Times New Roman"/>
          <w:b/>
          <w:i/>
          <w:sz w:val="24"/>
          <w:szCs w:val="24"/>
        </w:rPr>
      </w:pPr>
      <w:r>
        <w:rPr>
          <w:rFonts w:ascii="Times New Roman" w:hAnsi="Times New Roman" w:cs="Times New Roman"/>
          <w:b/>
          <w:i/>
          <w:sz w:val="24"/>
          <w:szCs w:val="24"/>
        </w:rPr>
        <w:t>3.1.4</w:t>
      </w:r>
      <w:r w:rsidR="006D74EE" w:rsidRPr="00D123C8">
        <w:rPr>
          <w:rFonts w:ascii="Times New Roman" w:hAnsi="Times New Roman" w:cs="Times New Roman"/>
          <w:b/>
          <w:i/>
          <w:sz w:val="24"/>
          <w:szCs w:val="24"/>
        </w:rPr>
        <w:t>.4 Output:</w:t>
      </w:r>
    </w:p>
    <w:p w:rsidR="006D74EE" w:rsidRDefault="006D74EE" w:rsidP="006D74E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0A27">
        <w:rPr>
          <w:rFonts w:ascii="Times New Roman" w:hAnsi="Times New Roman" w:cs="Times New Roman"/>
          <w:sz w:val="24"/>
          <w:szCs w:val="24"/>
        </w:rPr>
        <w:t>The output will be the content regarding the course entered by the user. If the course name does not exist then it displays “course does not exists”.</w:t>
      </w:r>
    </w:p>
    <w:p w:rsidR="00843967" w:rsidRDefault="00843967" w:rsidP="00843967">
      <w:pPr>
        <w:spacing w:line="360" w:lineRule="auto"/>
        <w:jc w:val="both"/>
        <w:rPr>
          <w:rFonts w:ascii="Times New Roman" w:hAnsi="Times New Roman" w:cs="Times New Roman"/>
          <w:sz w:val="24"/>
          <w:szCs w:val="24"/>
        </w:rPr>
      </w:pPr>
    </w:p>
    <w:p w:rsidR="00843967" w:rsidRDefault="00843967" w:rsidP="00843967">
      <w:pPr>
        <w:spacing w:line="360" w:lineRule="auto"/>
        <w:rPr>
          <w:rFonts w:ascii="Times New Roman" w:hAnsi="Times New Roman" w:cs="Times New Roman"/>
          <w:b/>
          <w:sz w:val="24"/>
          <w:szCs w:val="24"/>
        </w:rPr>
      </w:pPr>
      <w:r>
        <w:rPr>
          <w:rFonts w:ascii="Times New Roman" w:hAnsi="Times New Roman" w:cs="Times New Roman"/>
          <w:b/>
          <w:sz w:val="24"/>
          <w:szCs w:val="24"/>
        </w:rPr>
        <w:t>3.1.5 Functional requirement 5:</w:t>
      </w:r>
    </w:p>
    <w:p w:rsidR="00843967" w:rsidRDefault="00843967" w:rsidP="00843967">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View Profile</w:t>
      </w:r>
    </w:p>
    <w:p w:rsidR="00843967" w:rsidRPr="00843967" w:rsidRDefault="00843967" w:rsidP="0084396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sz w:val="24"/>
          <w:szCs w:val="24"/>
        </w:rPr>
        <w:t>3.1.5</w:t>
      </w:r>
      <w:r w:rsidRPr="00D123C8">
        <w:rPr>
          <w:rFonts w:ascii="Times New Roman" w:hAnsi="Times New Roman" w:cs="Times New Roman"/>
          <w:b/>
          <w:i/>
          <w:sz w:val="24"/>
          <w:szCs w:val="24"/>
        </w:rPr>
        <w:t>.1 Introduction:</w:t>
      </w:r>
    </w:p>
    <w:p w:rsidR="00843967" w:rsidRPr="00843967" w:rsidRDefault="00843967" w:rsidP="00843967">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If the user wants to view/edit his profile then there is an edit button, on clicking the edit button user can edit his profile.</w:t>
      </w:r>
    </w:p>
    <w:p w:rsidR="00843967" w:rsidRDefault="00843967" w:rsidP="0084396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843967" w:rsidRPr="00D123C8" w:rsidRDefault="00843967" w:rsidP="00843967">
      <w:pPr>
        <w:spacing w:line="360" w:lineRule="auto"/>
        <w:ind w:firstLine="720"/>
        <w:jc w:val="both"/>
        <w:rPr>
          <w:rFonts w:ascii="Times New Roman" w:hAnsi="Times New Roman" w:cs="Times New Roman"/>
          <w:b/>
          <w:i/>
          <w:sz w:val="24"/>
          <w:szCs w:val="24"/>
        </w:rPr>
      </w:pPr>
      <w:r>
        <w:rPr>
          <w:rFonts w:ascii="Times New Roman" w:hAnsi="Times New Roman" w:cs="Times New Roman"/>
          <w:b/>
          <w:i/>
          <w:sz w:val="24"/>
          <w:szCs w:val="24"/>
        </w:rPr>
        <w:lastRenderedPageBreak/>
        <w:t>3.1.5</w:t>
      </w:r>
      <w:r w:rsidRPr="00D123C8">
        <w:rPr>
          <w:rFonts w:ascii="Times New Roman" w:hAnsi="Times New Roman" w:cs="Times New Roman"/>
          <w:b/>
          <w:i/>
          <w:sz w:val="24"/>
          <w:szCs w:val="24"/>
        </w:rPr>
        <w:t>.2 Input:</w:t>
      </w:r>
    </w:p>
    <w:p w:rsidR="00843967" w:rsidRPr="00843967" w:rsidRDefault="00843967" w:rsidP="00843967">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First the user must be logged in using the username.</w:t>
      </w:r>
    </w:p>
    <w:p w:rsidR="00843967" w:rsidRPr="00D123C8" w:rsidRDefault="00843967" w:rsidP="00843967">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3567FF">
        <w:rPr>
          <w:rFonts w:ascii="Times New Roman" w:hAnsi="Times New Roman" w:cs="Times New Roman"/>
          <w:b/>
          <w:i/>
          <w:sz w:val="24"/>
          <w:szCs w:val="24"/>
        </w:rPr>
        <w:t>3.1.5</w:t>
      </w:r>
      <w:r w:rsidRPr="00D123C8">
        <w:rPr>
          <w:rFonts w:ascii="Times New Roman" w:hAnsi="Times New Roman" w:cs="Times New Roman"/>
          <w:b/>
          <w:i/>
          <w:sz w:val="24"/>
          <w:szCs w:val="24"/>
        </w:rPr>
        <w:t>.3 Processing:</w:t>
      </w:r>
    </w:p>
    <w:p w:rsidR="00843967" w:rsidRDefault="00843967" w:rsidP="0084396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55BB2">
        <w:rPr>
          <w:rFonts w:ascii="Times New Roman" w:hAnsi="Times New Roman" w:cs="Times New Roman"/>
          <w:sz w:val="24"/>
          <w:szCs w:val="24"/>
        </w:rPr>
        <w:t>The user on clicking on the edit button, then the user can be able to edit all his details like e-mail id, contact number and so on.</w:t>
      </w:r>
    </w:p>
    <w:p w:rsidR="00843967" w:rsidRPr="00D123C8" w:rsidRDefault="003567FF" w:rsidP="00843967">
      <w:pPr>
        <w:pStyle w:val="ListParagraph"/>
        <w:spacing w:line="360" w:lineRule="auto"/>
        <w:jc w:val="both"/>
        <w:rPr>
          <w:rFonts w:ascii="Times New Roman" w:hAnsi="Times New Roman" w:cs="Times New Roman"/>
          <w:b/>
          <w:i/>
          <w:sz w:val="24"/>
          <w:szCs w:val="24"/>
        </w:rPr>
      </w:pPr>
      <w:r>
        <w:rPr>
          <w:rFonts w:ascii="Times New Roman" w:hAnsi="Times New Roman" w:cs="Times New Roman"/>
          <w:b/>
          <w:i/>
          <w:sz w:val="24"/>
          <w:szCs w:val="24"/>
        </w:rPr>
        <w:t>3.1.5</w:t>
      </w:r>
      <w:r w:rsidR="00843967" w:rsidRPr="00D123C8">
        <w:rPr>
          <w:rFonts w:ascii="Times New Roman" w:hAnsi="Times New Roman" w:cs="Times New Roman"/>
          <w:b/>
          <w:i/>
          <w:sz w:val="24"/>
          <w:szCs w:val="24"/>
        </w:rPr>
        <w:t>.4 Output:</w:t>
      </w:r>
    </w:p>
    <w:p w:rsidR="00C735BB" w:rsidRDefault="00843967" w:rsidP="00C735B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35BB">
        <w:rPr>
          <w:rFonts w:ascii="Times New Roman" w:hAnsi="Times New Roman" w:cs="Times New Roman"/>
          <w:sz w:val="24"/>
          <w:szCs w:val="24"/>
        </w:rPr>
        <w:t>After making all the required changes then the user clicks on “save changes” button, then the corresponding changes will be made to the database</w:t>
      </w:r>
      <w:r w:rsidR="00C735BB" w:rsidRPr="00C735BB">
        <w:rPr>
          <w:rFonts w:ascii="Times New Roman" w:hAnsi="Times New Roman" w:cs="Times New Roman"/>
          <w:sz w:val="24"/>
          <w:szCs w:val="24"/>
        </w:rPr>
        <w:t>.</w:t>
      </w:r>
    </w:p>
    <w:p w:rsidR="00C735BB" w:rsidRDefault="00C735BB" w:rsidP="00C735BB">
      <w:pPr>
        <w:spacing w:line="360" w:lineRule="auto"/>
        <w:rPr>
          <w:rFonts w:ascii="Times New Roman" w:hAnsi="Times New Roman" w:cs="Times New Roman"/>
          <w:b/>
          <w:sz w:val="24"/>
          <w:szCs w:val="24"/>
        </w:rPr>
      </w:pPr>
      <w:r>
        <w:rPr>
          <w:rFonts w:ascii="Times New Roman" w:hAnsi="Times New Roman" w:cs="Times New Roman"/>
          <w:b/>
          <w:sz w:val="24"/>
          <w:szCs w:val="24"/>
        </w:rPr>
        <w:t>3.1.2 Functional requirement 2:</w:t>
      </w:r>
    </w:p>
    <w:p w:rsidR="00C735BB" w:rsidRDefault="00C735BB" w:rsidP="00C735BB">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View notices </w:t>
      </w:r>
    </w:p>
    <w:p w:rsidR="00C735BB" w:rsidRPr="00C735BB" w:rsidRDefault="00C735BB" w:rsidP="00C735BB">
      <w:pPr>
        <w:spacing w:line="360" w:lineRule="auto"/>
        <w:rPr>
          <w:rFonts w:ascii="Times New Roman" w:hAnsi="Times New Roman" w:cs="Times New Roman"/>
          <w:sz w:val="24"/>
          <w:szCs w:val="24"/>
        </w:rPr>
      </w:pPr>
      <w:r>
        <w:rPr>
          <w:rFonts w:ascii="Times New Roman" w:hAnsi="Times New Roman" w:cs="Times New Roman"/>
          <w:sz w:val="24"/>
          <w:szCs w:val="24"/>
        </w:rPr>
        <w:tab/>
      </w:r>
      <w:r w:rsidR="003567FF">
        <w:rPr>
          <w:rFonts w:ascii="Times New Roman" w:hAnsi="Times New Roman" w:cs="Times New Roman"/>
          <w:b/>
          <w:i/>
          <w:sz w:val="24"/>
          <w:szCs w:val="24"/>
        </w:rPr>
        <w:t>3.1.6</w:t>
      </w:r>
      <w:r w:rsidRPr="00D123C8">
        <w:rPr>
          <w:rFonts w:ascii="Times New Roman" w:hAnsi="Times New Roman" w:cs="Times New Roman"/>
          <w:b/>
          <w:i/>
          <w:sz w:val="24"/>
          <w:szCs w:val="24"/>
        </w:rPr>
        <w:t>.1 Introduction:</w:t>
      </w:r>
    </w:p>
    <w:p w:rsidR="00C735BB" w:rsidRPr="00C735BB" w:rsidRDefault="00C735BB" w:rsidP="00C735BB">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 xml:space="preserve">View notices module is used to view day to day news and events.  It displays the list of events scheduled according to the date. </w:t>
      </w:r>
    </w:p>
    <w:p w:rsidR="00C735BB" w:rsidRPr="00D123C8" w:rsidRDefault="00C735BB" w:rsidP="00C735BB">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Pr>
          <w:rFonts w:ascii="Times New Roman" w:hAnsi="Times New Roman" w:cs="Times New Roman"/>
          <w:b/>
          <w:i/>
          <w:sz w:val="24"/>
          <w:szCs w:val="24"/>
        </w:rPr>
        <w:t>3</w:t>
      </w:r>
      <w:r w:rsidR="003567FF">
        <w:rPr>
          <w:rFonts w:ascii="Times New Roman" w:hAnsi="Times New Roman" w:cs="Times New Roman"/>
          <w:b/>
          <w:i/>
          <w:sz w:val="24"/>
          <w:szCs w:val="24"/>
        </w:rPr>
        <w:t>.1.6</w:t>
      </w:r>
      <w:r w:rsidRPr="00D123C8">
        <w:rPr>
          <w:rFonts w:ascii="Times New Roman" w:hAnsi="Times New Roman" w:cs="Times New Roman"/>
          <w:b/>
          <w:i/>
          <w:sz w:val="24"/>
          <w:szCs w:val="24"/>
        </w:rPr>
        <w:t>.2 Input:</w:t>
      </w:r>
    </w:p>
    <w:p w:rsidR="00143932" w:rsidRDefault="00C735BB" w:rsidP="00C735BB">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The user must be logged in with c</w:t>
      </w:r>
      <w:r w:rsidR="00143932">
        <w:rPr>
          <w:rFonts w:ascii="Times New Roman" w:hAnsi="Times New Roman" w:cs="Times New Roman"/>
          <w:sz w:val="24"/>
          <w:szCs w:val="24"/>
        </w:rPr>
        <w:t>orresponding username and passwo</w:t>
      </w:r>
      <w:r>
        <w:rPr>
          <w:rFonts w:ascii="Times New Roman" w:hAnsi="Times New Roman" w:cs="Times New Roman"/>
          <w:sz w:val="24"/>
          <w:szCs w:val="24"/>
        </w:rPr>
        <w:t>rd.</w:t>
      </w:r>
    </w:p>
    <w:p w:rsidR="00C735BB" w:rsidRDefault="00143932" w:rsidP="00C7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initiates </w:t>
      </w:r>
      <w:r w:rsidR="002651E1">
        <w:rPr>
          <w:rFonts w:ascii="Times New Roman" w:hAnsi="Times New Roman" w:cs="Times New Roman"/>
          <w:sz w:val="24"/>
          <w:szCs w:val="24"/>
        </w:rPr>
        <w:t>My diary</w:t>
      </w:r>
      <w:r>
        <w:rPr>
          <w:rFonts w:ascii="Times New Roman" w:hAnsi="Times New Roman" w:cs="Times New Roman"/>
          <w:sz w:val="24"/>
          <w:szCs w:val="24"/>
        </w:rPr>
        <w:t xml:space="preserve"> icon.  </w:t>
      </w:r>
    </w:p>
    <w:p w:rsidR="00C735BB" w:rsidRDefault="00C735BB" w:rsidP="00143932">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3567FF">
        <w:rPr>
          <w:rFonts w:ascii="Times New Roman" w:hAnsi="Times New Roman" w:cs="Times New Roman"/>
          <w:b/>
          <w:i/>
          <w:sz w:val="24"/>
          <w:szCs w:val="24"/>
        </w:rPr>
        <w:t>3.1.6</w:t>
      </w:r>
      <w:r w:rsidRPr="00D123C8">
        <w:rPr>
          <w:rFonts w:ascii="Times New Roman" w:hAnsi="Times New Roman" w:cs="Times New Roman"/>
          <w:b/>
          <w:i/>
          <w:sz w:val="24"/>
          <w:szCs w:val="24"/>
        </w:rPr>
        <w:t>.3 Processing:</w:t>
      </w:r>
    </w:p>
    <w:p w:rsidR="00143932" w:rsidRDefault="00143932" w:rsidP="0014393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When </w:t>
      </w:r>
      <w:r w:rsidR="002651E1">
        <w:rPr>
          <w:rFonts w:ascii="Times New Roman" w:hAnsi="Times New Roman" w:cs="Times New Roman"/>
          <w:sz w:val="24"/>
          <w:szCs w:val="24"/>
        </w:rPr>
        <w:t>user initiates My dia</w:t>
      </w:r>
      <w:r>
        <w:rPr>
          <w:rFonts w:ascii="Times New Roman" w:hAnsi="Times New Roman" w:cs="Times New Roman"/>
          <w:sz w:val="24"/>
          <w:szCs w:val="24"/>
        </w:rPr>
        <w:t xml:space="preserve">ry icon the corresponding list of events from the database are displayed on the screen according to the date modified.  It </w:t>
      </w:r>
      <w:r w:rsidR="002651E1">
        <w:rPr>
          <w:rFonts w:ascii="Times New Roman" w:hAnsi="Times New Roman" w:cs="Times New Roman"/>
          <w:sz w:val="24"/>
          <w:szCs w:val="24"/>
        </w:rPr>
        <w:t>displays</w:t>
      </w:r>
      <w:r>
        <w:rPr>
          <w:rFonts w:ascii="Times New Roman" w:hAnsi="Times New Roman" w:cs="Times New Roman"/>
          <w:sz w:val="24"/>
          <w:szCs w:val="24"/>
        </w:rPr>
        <w:t xml:space="preserve"> curriculum events and list of my events.</w:t>
      </w:r>
    </w:p>
    <w:p w:rsidR="00C735BB" w:rsidRPr="00D123C8" w:rsidRDefault="003567FF" w:rsidP="00C735BB">
      <w:pPr>
        <w:pStyle w:val="ListParagraph"/>
        <w:spacing w:line="360" w:lineRule="auto"/>
        <w:jc w:val="both"/>
        <w:rPr>
          <w:rFonts w:ascii="Times New Roman" w:hAnsi="Times New Roman" w:cs="Times New Roman"/>
          <w:b/>
          <w:i/>
          <w:sz w:val="24"/>
          <w:szCs w:val="24"/>
        </w:rPr>
      </w:pPr>
      <w:r>
        <w:rPr>
          <w:rFonts w:ascii="Times New Roman" w:hAnsi="Times New Roman" w:cs="Times New Roman"/>
          <w:b/>
          <w:i/>
          <w:sz w:val="24"/>
          <w:szCs w:val="24"/>
        </w:rPr>
        <w:t>3.1.6</w:t>
      </w:r>
      <w:r w:rsidR="00C735BB" w:rsidRPr="00D123C8">
        <w:rPr>
          <w:rFonts w:ascii="Times New Roman" w:hAnsi="Times New Roman" w:cs="Times New Roman"/>
          <w:b/>
          <w:i/>
          <w:sz w:val="24"/>
          <w:szCs w:val="24"/>
        </w:rPr>
        <w:t>.4 Output:</w:t>
      </w:r>
    </w:p>
    <w:p w:rsidR="00C735BB" w:rsidRPr="00D123C8" w:rsidRDefault="00C735BB" w:rsidP="00C735B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51E1">
        <w:rPr>
          <w:rFonts w:ascii="Times New Roman" w:hAnsi="Times New Roman" w:cs="Times New Roman"/>
          <w:sz w:val="24"/>
          <w:szCs w:val="24"/>
        </w:rPr>
        <w:t xml:space="preserve">My dairy displays list of curriculum events according to the date </w:t>
      </w:r>
      <w:r w:rsidR="00B60696">
        <w:rPr>
          <w:rFonts w:ascii="Times New Roman" w:hAnsi="Times New Roman" w:cs="Times New Roman"/>
          <w:sz w:val="24"/>
          <w:szCs w:val="24"/>
        </w:rPr>
        <w:t>i.e.</w:t>
      </w:r>
      <w:r w:rsidR="002651E1">
        <w:rPr>
          <w:rFonts w:ascii="Times New Roman" w:hAnsi="Times New Roman" w:cs="Times New Roman"/>
          <w:sz w:val="24"/>
          <w:szCs w:val="24"/>
        </w:rPr>
        <w:t xml:space="preserve">, list of assignments scheduled for the user and list of my events </w:t>
      </w:r>
      <w:r w:rsidR="00B60696">
        <w:rPr>
          <w:rFonts w:ascii="Times New Roman" w:hAnsi="Times New Roman" w:cs="Times New Roman"/>
          <w:sz w:val="24"/>
          <w:szCs w:val="24"/>
        </w:rPr>
        <w:t>i.e.</w:t>
      </w:r>
      <w:r w:rsidR="002651E1">
        <w:rPr>
          <w:rFonts w:ascii="Times New Roman" w:hAnsi="Times New Roman" w:cs="Times New Roman"/>
          <w:sz w:val="24"/>
          <w:szCs w:val="24"/>
        </w:rPr>
        <w:t>, list of assignments submitted by the user.</w:t>
      </w:r>
    </w:p>
    <w:p w:rsidR="00843967" w:rsidRPr="00C735BB" w:rsidRDefault="00843967" w:rsidP="00C735BB">
      <w:pPr>
        <w:spacing w:line="360" w:lineRule="auto"/>
        <w:jc w:val="both"/>
        <w:rPr>
          <w:rFonts w:ascii="Times New Roman" w:hAnsi="Times New Roman" w:cs="Times New Roman"/>
          <w:sz w:val="24"/>
          <w:szCs w:val="24"/>
        </w:rPr>
      </w:pPr>
    </w:p>
    <w:p w:rsidR="00843967" w:rsidRPr="00843967" w:rsidRDefault="00843967" w:rsidP="00843967">
      <w:pPr>
        <w:spacing w:line="360" w:lineRule="auto"/>
        <w:jc w:val="both"/>
        <w:rPr>
          <w:rFonts w:ascii="Times New Roman" w:hAnsi="Times New Roman" w:cs="Times New Roman"/>
          <w:sz w:val="24"/>
          <w:szCs w:val="24"/>
        </w:rPr>
      </w:pPr>
    </w:p>
    <w:p w:rsidR="003567FF" w:rsidRDefault="003567FF" w:rsidP="003567F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3.1.7 Functional requirement 7:</w:t>
      </w:r>
    </w:p>
    <w:p w:rsidR="003567FF" w:rsidRDefault="003567FF" w:rsidP="003567FF">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View Report</w:t>
      </w:r>
    </w:p>
    <w:p w:rsidR="003567FF" w:rsidRPr="003567FF" w:rsidRDefault="003567FF" w:rsidP="003567F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sz w:val="24"/>
          <w:szCs w:val="24"/>
        </w:rPr>
        <w:t>3.1.7</w:t>
      </w:r>
      <w:r w:rsidRPr="00D123C8">
        <w:rPr>
          <w:rFonts w:ascii="Times New Roman" w:hAnsi="Times New Roman" w:cs="Times New Roman"/>
          <w:b/>
          <w:i/>
          <w:sz w:val="24"/>
          <w:szCs w:val="24"/>
        </w:rPr>
        <w:t>.1 Introduction:</w:t>
      </w:r>
    </w:p>
    <w:p w:rsidR="003567FF" w:rsidRPr="003567FF" w:rsidRDefault="003567FF" w:rsidP="003567FF">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When user clicks on the Assignment Grades, it displays the grades assigned to the assignment submitted by the user.</w:t>
      </w:r>
    </w:p>
    <w:p w:rsidR="003567FF" w:rsidRPr="00D123C8" w:rsidRDefault="003567FF" w:rsidP="003567FF">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015CD1">
        <w:rPr>
          <w:rFonts w:ascii="Times New Roman" w:hAnsi="Times New Roman" w:cs="Times New Roman"/>
          <w:b/>
          <w:i/>
          <w:sz w:val="24"/>
          <w:szCs w:val="24"/>
        </w:rPr>
        <w:t>3.1.7</w:t>
      </w:r>
      <w:r w:rsidRPr="00D123C8">
        <w:rPr>
          <w:rFonts w:ascii="Times New Roman" w:hAnsi="Times New Roman" w:cs="Times New Roman"/>
          <w:b/>
          <w:i/>
          <w:sz w:val="24"/>
          <w:szCs w:val="24"/>
        </w:rPr>
        <w:t>.2 Input:</w:t>
      </w:r>
    </w:p>
    <w:p w:rsidR="003567FF" w:rsidRDefault="003567FF" w:rsidP="003567FF">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User must be logged in and should submit at least one of the assignment to the date given.</w:t>
      </w:r>
    </w:p>
    <w:p w:rsidR="003567FF" w:rsidRPr="00D123C8" w:rsidRDefault="003567FF" w:rsidP="003567FF">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015CD1">
        <w:rPr>
          <w:rFonts w:ascii="Times New Roman" w:hAnsi="Times New Roman" w:cs="Times New Roman"/>
          <w:b/>
          <w:i/>
          <w:sz w:val="24"/>
          <w:szCs w:val="24"/>
        </w:rPr>
        <w:t>3.1.7</w:t>
      </w:r>
      <w:r w:rsidRPr="00D123C8">
        <w:rPr>
          <w:rFonts w:ascii="Times New Roman" w:hAnsi="Times New Roman" w:cs="Times New Roman"/>
          <w:b/>
          <w:i/>
          <w:sz w:val="24"/>
          <w:szCs w:val="24"/>
        </w:rPr>
        <w:t>.3 Processing:</w:t>
      </w:r>
    </w:p>
    <w:p w:rsidR="003567FF" w:rsidRDefault="003567FF" w:rsidP="003567F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As the user initiates Grades icon, it displays the list of grades assigned to the assignments submitted by the user. It displays only the grades but not percentage or rank. </w:t>
      </w:r>
    </w:p>
    <w:p w:rsidR="003567FF" w:rsidRPr="00D123C8" w:rsidRDefault="003567FF" w:rsidP="003567FF">
      <w:pPr>
        <w:pStyle w:val="ListParagraph"/>
        <w:spacing w:line="360" w:lineRule="auto"/>
        <w:jc w:val="both"/>
        <w:rPr>
          <w:rFonts w:ascii="Times New Roman" w:hAnsi="Times New Roman" w:cs="Times New Roman"/>
          <w:b/>
          <w:i/>
          <w:sz w:val="24"/>
          <w:szCs w:val="24"/>
        </w:rPr>
      </w:pPr>
      <w:r>
        <w:rPr>
          <w:rFonts w:ascii="Times New Roman" w:hAnsi="Times New Roman" w:cs="Times New Roman"/>
          <w:b/>
          <w:i/>
          <w:sz w:val="24"/>
          <w:szCs w:val="24"/>
        </w:rPr>
        <w:t>3.1.7</w:t>
      </w:r>
      <w:r w:rsidRPr="00D123C8">
        <w:rPr>
          <w:rFonts w:ascii="Times New Roman" w:hAnsi="Times New Roman" w:cs="Times New Roman"/>
          <w:b/>
          <w:i/>
          <w:sz w:val="24"/>
          <w:szCs w:val="24"/>
        </w:rPr>
        <w:t>.4 Output:</w:t>
      </w:r>
    </w:p>
    <w:p w:rsidR="00015CD1" w:rsidRDefault="003567FF" w:rsidP="00015CD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The output will be the grades, if the user does not submit any assignment by default “only grades are visible” will be displayed.</w:t>
      </w:r>
    </w:p>
    <w:p w:rsidR="00015CD1" w:rsidRDefault="00015CD1" w:rsidP="00015CD1">
      <w:pPr>
        <w:spacing w:line="360" w:lineRule="auto"/>
        <w:rPr>
          <w:rFonts w:ascii="Times New Roman" w:hAnsi="Times New Roman" w:cs="Times New Roman"/>
          <w:b/>
          <w:sz w:val="24"/>
          <w:szCs w:val="24"/>
        </w:rPr>
      </w:pPr>
      <w:r>
        <w:rPr>
          <w:rFonts w:ascii="Times New Roman" w:hAnsi="Times New Roman" w:cs="Times New Roman"/>
          <w:b/>
          <w:sz w:val="24"/>
          <w:szCs w:val="24"/>
        </w:rPr>
        <w:t>3.1.8 Functional requirement 8:</w:t>
      </w:r>
    </w:p>
    <w:p w:rsidR="00015CD1" w:rsidRDefault="00015CD1" w:rsidP="00015CD1">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Add a course</w:t>
      </w:r>
    </w:p>
    <w:p w:rsidR="00015CD1" w:rsidRPr="00015CD1" w:rsidRDefault="00015CD1" w:rsidP="00015CD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sz w:val="24"/>
          <w:szCs w:val="24"/>
        </w:rPr>
        <w:t>3.1.8</w:t>
      </w:r>
      <w:r w:rsidRPr="00D123C8">
        <w:rPr>
          <w:rFonts w:ascii="Times New Roman" w:hAnsi="Times New Roman" w:cs="Times New Roman"/>
          <w:b/>
          <w:i/>
          <w:sz w:val="24"/>
          <w:szCs w:val="24"/>
        </w:rPr>
        <w:t>.1 Introduction:</w:t>
      </w:r>
    </w:p>
    <w:p w:rsidR="00015CD1" w:rsidRPr="00015CD1" w:rsidRDefault="00015CD1" w:rsidP="00015CD1">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sz w:val="24"/>
          <w:szCs w:val="24"/>
        </w:rPr>
        <w:t xml:space="preserve">This </w:t>
      </w:r>
      <w:r w:rsidR="00F64DB1">
        <w:rPr>
          <w:rFonts w:ascii="Times New Roman" w:hAnsi="Times New Roman" w:cs="Times New Roman"/>
          <w:sz w:val="24"/>
          <w:szCs w:val="24"/>
        </w:rPr>
        <w:t>icon is for the administration to add a course to make it accessible for the users.</w:t>
      </w:r>
    </w:p>
    <w:p w:rsidR="00015CD1" w:rsidRPr="00D123C8" w:rsidRDefault="00015CD1" w:rsidP="00015CD1">
      <w:pPr>
        <w:spacing w:line="360" w:lineRule="auto"/>
        <w:jc w:val="both"/>
        <w:rPr>
          <w:rFonts w:ascii="Times New Roman" w:hAnsi="Times New Roman" w:cs="Times New Roman"/>
          <w:b/>
          <w:i/>
          <w:sz w:val="24"/>
          <w:szCs w:val="24"/>
        </w:rPr>
      </w:pPr>
      <w:r>
        <w:rPr>
          <w:rFonts w:ascii="Times New Roman" w:hAnsi="Times New Roman" w:cs="Times New Roman"/>
          <w:sz w:val="24"/>
          <w:szCs w:val="24"/>
        </w:rPr>
        <w:tab/>
      </w:r>
      <w:r w:rsidR="00F64DB1">
        <w:rPr>
          <w:rFonts w:ascii="Times New Roman" w:hAnsi="Times New Roman" w:cs="Times New Roman"/>
          <w:b/>
          <w:i/>
          <w:sz w:val="24"/>
          <w:szCs w:val="24"/>
        </w:rPr>
        <w:t>3.1.8</w:t>
      </w:r>
      <w:r w:rsidRPr="00D123C8">
        <w:rPr>
          <w:rFonts w:ascii="Times New Roman" w:hAnsi="Times New Roman" w:cs="Times New Roman"/>
          <w:b/>
          <w:i/>
          <w:sz w:val="24"/>
          <w:szCs w:val="24"/>
        </w:rPr>
        <w:t>.2 Input:</w:t>
      </w:r>
    </w:p>
    <w:p w:rsidR="00F64DB1" w:rsidRDefault="00015CD1" w:rsidP="00015CD1">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sidR="00F64DB1">
        <w:rPr>
          <w:rFonts w:ascii="Times New Roman" w:hAnsi="Times New Roman" w:cs="Times New Roman"/>
          <w:sz w:val="24"/>
          <w:szCs w:val="24"/>
        </w:rPr>
        <w:t>It takes course name and course title as input and there is a check box enable viewing.</w:t>
      </w:r>
    </w:p>
    <w:p w:rsidR="002E633C" w:rsidRDefault="00015CD1" w:rsidP="00015CD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2E633C" w:rsidRDefault="002E633C" w:rsidP="00015CD1">
      <w:pPr>
        <w:spacing w:line="360" w:lineRule="auto"/>
        <w:jc w:val="both"/>
        <w:rPr>
          <w:rFonts w:ascii="Times New Roman" w:hAnsi="Times New Roman" w:cs="Times New Roman"/>
          <w:sz w:val="24"/>
          <w:szCs w:val="24"/>
        </w:rPr>
      </w:pPr>
    </w:p>
    <w:p w:rsidR="00015CD1" w:rsidRPr="00D123C8" w:rsidRDefault="00F64DB1" w:rsidP="00015CD1">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3.1.8</w:t>
      </w:r>
      <w:r w:rsidR="00015CD1" w:rsidRPr="00D123C8">
        <w:rPr>
          <w:rFonts w:ascii="Times New Roman" w:hAnsi="Times New Roman" w:cs="Times New Roman"/>
          <w:b/>
          <w:i/>
          <w:sz w:val="24"/>
          <w:szCs w:val="24"/>
        </w:rPr>
        <w:t>.3 Processing:</w:t>
      </w:r>
    </w:p>
    <w:p w:rsidR="00015CD1" w:rsidRDefault="00015CD1" w:rsidP="00015CD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46143">
        <w:rPr>
          <w:rFonts w:ascii="Times New Roman" w:hAnsi="Times New Roman" w:cs="Times New Roman"/>
          <w:sz w:val="24"/>
          <w:szCs w:val="24"/>
        </w:rPr>
        <w:t>After all the input values are given administrator creates the course by clicking on create button. Here the course name and course title are mandatory columns. These courses can also be modified by the tutors.</w:t>
      </w:r>
    </w:p>
    <w:p w:rsidR="00015CD1" w:rsidRPr="00D123C8" w:rsidRDefault="00015CD1" w:rsidP="00257032">
      <w:pPr>
        <w:pStyle w:val="ListParagraph"/>
        <w:numPr>
          <w:ilvl w:val="3"/>
          <w:numId w:val="12"/>
        </w:numPr>
        <w:spacing w:line="360" w:lineRule="auto"/>
        <w:jc w:val="both"/>
        <w:rPr>
          <w:rFonts w:ascii="Times New Roman" w:hAnsi="Times New Roman" w:cs="Times New Roman"/>
          <w:b/>
          <w:i/>
          <w:sz w:val="24"/>
          <w:szCs w:val="24"/>
        </w:rPr>
      </w:pPr>
      <w:r w:rsidRPr="00D123C8">
        <w:rPr>
          <w:rFonts w:ascii="Times New Roman" w:hAnsi="Times New Roman" w:cs="Times New Roman"/>
          <w:b/>
          <w:i/>
          <w:sz w:val="24"/>
          <w:szCs w:val="24"/>
        </w:rPr>
        <w:t>Output:</w:t>
      </w:r>
    </w:p>
    <w:p w:rsidR="00257032" w:rsidRDefault="00015CD1" w:rsidP="002570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The </w:t>
      </w:r>
      <w:r w:rsidR="001D3D53">
        <w:rPr>
          <w:rFonts w:ascii="Times New Roman" w:hAnsi="Times New Roman" w:cs="Times New Roman"/>
          <w:sz w:val="24"/>
          <w:szCs w:val="24"/>
        </w:rPr>
        <w:t>output will be the course is created with the given name and title and if the course name already exists then it displays a message “course already exists”.</w:t>
      </w:r>
    </w:p>
    <w:p w:rsidR="00DE294C" w:rsidRDefault="00DE294C" w:rsidP="00257032">
      <w:pPr>
        <w:pStyle w:val="ListParagraph"/>
        <w:spacing w:line="360" w:lineRule="auto"/>
        <w:ind w:left="0"/>
        <w:jc w:val="both"/>
        <w:rPr>
          <w:rFonts w:ascii="Times New Roman" w:hAnsi="Times New Roman" w:cs="Times New Roman"/>
          <w:sz w:val="24"/>
          <w:szCs w:val="24"/>
        </w:rPr>
      </w:pPr>
    </w:p>
    <w:p w:rsidR="00DE294C" w:rsidRDefault="00DE294C" w:rsidP="00DE294C">
      <w:pPr>
        <w:pStyle w:val="ListParagraph"/>
        <w:spacing w:line="360" w:lineRule="auto"/>
        <w:ind w:left="0"/>
        <w:jc w:val="both"/>
        <w:rPr>
          <w:rFonts w:ascii="Times New Roman" w:hAnsi="Times New Roman" w:cs="Times New Roman"/>
          <w:b/>
          <w:sz w:val="24"/>
          <w:szCs w:val="24"/>
        </w:rPr>
      </w:pPr>
    </w:p>
    <w:p w:rsidR="00015CD1" w:rsidRDefault="00DE294C" w:rsidP="00DE294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r w:rsidR="00257032">
        <w:rPr>
          <w:rFonts w:ascii="Times New Roman" w:hAnsi="Times New Roman" w:cs="Times New Roman"/>
          <w:b/>
          <w:sz w:val="24"/>
          <w:szCs w:val="24"/>
        </w:rPr>
        <w:t xml:space="preserve">3.2 </w:t>
      </w:r>
      <w:r w:rsidR="00257032" w:rsidRPr="00257032">
        <w:rPr>
          <w:rFonts w:ascii="Times New Roman" w:hAnsi="Times New Roman" w:cs="Times New Roman"/>
          <w:b/>
          <w:sz w:val="24"/>
          <w:szCs w:val="24"/>
        </w:rPr>
        <w:t>External Interface Requirements</w:t>
      </w:r>
    </w:p>
    <w:p w:rsidR="00DE294C" w:rsidRDefault="00DE294C" w:rsidP="00DE294C">
      <w:pPr>
        <w:pStyle w:val="ListParagraph"/>
        <w:spacing w:line="360" w:lineRule="auto"/>
        <w:ind w:left="0"/>
        <w:jc w:val="both"/>
        <w:rPr>
          <w:rFonts w:ascii="Times New Roman" w:hAnsi="Times New Roman" w:cs="Times New Roman"/>
          <w:b/>
          <w:sz w:val="24"/>
          <w:szCs w:val="24"/>
        </w:rPr>
      </w:pPr>
    </w:p>
    <w:p w:rsidR="00DE294C" w:rsidRDefault="00DE294C" w:rsidP="00DE294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Screen1:</w:t>
      </w:r>
    </w:p>
    <w:p w:rsidR="00DE294C" w:rsidRPr="00257032" w:rsidRDefault="00DE294C" w:rsidP="00DE294C">
      <w:pPr>
        <w:pStyle w:val="ListParagraph"/>
        <w:spacing w:line="360" w:lineRule="auto"/>
        <w:ind w:left="0"/>
        <w:jc w:val="both"/>
        <w:rPr>
          <w:rFonts w:ascii="Times New Roman" w:hAnsi="Times New Roman" w:cs="Times New Roman"/>
          <w:sz w:val="24"/>
          <w:szCs w:val="24"/>
        </w:rPr>
      </w:pPr>
      <w:r w:rsidRPr="00DE294C">
        <w:rPr>
          <w:rFonts w:ascii="Times New Roman" w:hAnsi="Times New Roman" w:cs="Times New Roman"/>
          <w:sz w:val="24"/>
          <w:szCs w:val="24"/>
        </w:rPr>
        <w:drawing>
          <wp:inline distT="0" distB="0" distL="0" distR="0">
            <wp:extent cx="5486400" cy="2606004"/>
            <wp:effectExtent l="19050" t="0" r="0" b="0"/>
            <wp:docPr id="2" name="Picture 1" descr="C:\Users\dell  l\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l\Pictures\Screenshots\Screenshot (100).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606004"/>
                    </a:xfrm>
                    <a:prstGeom prst="rect">
                      <a:avLst/>
                    </a:prstGeom>
                    <a:noFill/>
                    <a:ln>
                      <a:noFill/>
                    </a:ln>
                  </pic:spPr>
                </pic:pic>
              </a:graphicData>
            </a:graphic>
          </wp:inline>
        </w:drawing>
      </w:r>
    </w:p>
    <w:p w:rsidR="00DF76F4" w:rsidRPr="00DE294C" w:rsidRDefault="00DE294C" w:rsidP="00DF76F4">
      <w:pPr>
        <w:spacing w:line="360" w:lineRule="auto"/>
        <w:jc w:val="both"/>
        <w:rPr>
          <w:rFonts w:ascii="Times New Roman" w:hAnsi="Times New Roman" w:cs="Times New Roman"/>
          <w:sz w:val="24"/>
          <w:szCs w:val="24"/>
        </w:rPr>
      </w:pPr>
      <w:r>
        <w:rPr>
          <w:rFonts w:ascii="Times New Roman" w:hAnsi="Times New Roman" w:cs="Times New Roman"/>
          <w:sz w:val="24"/>
          <w:szCs w:val="24"/>
        </w:rPr>
        <w:t>The above screen describes the registration of a user for a particular course he/she wants to learn. This registration forms the input fields like his/her name, E-mail id, contact number, and an address field as soon as the user clicks on the submit button the given input is taken to the database and stored in the database with user id as the primary key which is set as auto-increment.</w:t>
      </w:r>
    </w:p>
    <w:p w:rsidR="00377D68" w:rsidRPr="00377D68" w:rsidRDefault="00377D68" w:rsidP="00377D68">
      <w:pPr>
        <w:spacing w:line="360" w:lineRule="auto"/>
        <w:jc w:val="both"/>
        <w:rPr>
          <w:rFonts w:ascii="Times New Roman" w:hAnsi="Times New Roman" w:cs="Times New Roman"/>
          <w:sz w:val="24"/>
          <w:szCs w:val="24"/>
        </w:rPr>
      </w:pPr>
    </w:p>
    <w:p w:rsidR="007F0D88" w:rsidRPr="007F0D88" w:rsidRDefault="007F0D88" w:rsidP="007F0D88">
      <w:pPr>
        <w:spacing w:line="360" w:lineRule="auto"/>
        <w:jc w:val="both"/>
        <w:rPr>
          <w:rFonts w:ascii="Times New Roman" w:hAnsi="Times New Roman" w:cs="Times New Roman"/>
          <w:sz w:val="24"/>
          <w:szCs w:val="24"/>
        </w:rPr>
      </w:pPr>
    </w:p>
    <w:p w:rsidR="00F0118D" w:rsidRDefault="00F0118D" w:rsidP="00F0118D">
      <w:pPr>
        <w:spacing w:line="360" w:lineRule="auto"/>
        <w:ind w:left="360"/>
        <w:jc w:val="both"/>
        <w:rPr>
          <w:rFonts w:ascii="Times New Roman" w:hAnsi="Times New Roman" w:cs="Times New Roman"/>
          <w:b/>
          <w:sz w:val="24"/>
          <w:szCs w:val="24"/>
        </w:rPr>
      </w:pPr>
    </w:p>
    <w:p w:rsidR="00A80F7D" w:rsidRPr="00A80F7D" w:rsidRDefault="00A80F7D" w:rsidP="00F0118D">
      <w:p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Screen 2:</w:t>
      </w:r>
    </w:p>
    <w:p w:rsidR="000403D3" w:rsidRDefault="00DE294C" w:rsidP="008002D8">
      <w:pPr>
        <w:spacing w:line="360" w:lineRule="auto"/>
        <w:jc w:val="both"/>
        <w:rPr>
          <w:rFonts w:ascii="Times New Roman" w:hAnsi="Times New Roman" w:cs="Times New Roman"/>
          <w:b/>
          <w:sz w:val="24"/>
          <w:szCs w:val="24"/>
        </w:rPr>
      </w:pPr>
      <w:r w:rsidRPr="00DE294C">
        <w:rPr>
          <w:rFonts w:ascii="Times New Roman" w:hAnsi="Times New Roman" w:cs="Times New Roman"/>
          <w:b/>
          <w:sz w:val="24"/>
          <w:szCs w:val="24"/>
        </w:rPr>
        <w:drawing>
          <wp:inline distT="0" distB="0" distL="0" distR="0">
            <wp:extent cx="5486400" cy="3084594"/>
            <wp:effectExtent l="19050" t="0" r="0" b="0"/>
            <wp:docPr id="8" name="Picture 8" descr="C:\Users\dell  l\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  l\Pictures\Screenshots\Screenshot (99).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4594"/>
                    </a:xfrm>
                    <a:prstGeom prst="rect">
                      <a:avLst/>
                    </a:prstGeom>
                    <a:noFill/>
                    <a:ln>
                      <a:noFill/>
                    </a:ln>
                  </pic:spPr>
                </pic:pic>
              </a:graphicData>
            </a:graphic>
          </wp:inline>
        </w:drawing>
      </w:r>
    </w:p>
    <w:p w:rsidR="000403D3" w:rsidRDefault="00AB3153"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screen describes the login page which takes the username and password as input and there is a login button. The user after entering the username and password and clicks on the login button. The user is allowed for next page only if the username and password are correct i.e., they should be matched with data available in the database. </w:t>
      </w:r>
      <w:r w:rsidR="00A80F7D">
        <w:rPr>
          <w:rFonts w:ascii="Times New Roman" w:hAnsi="Times New Roman" w:cs="Times New Roman"/>
          <w:sz w:val="24"/>
          <w:szCs w:val="24"/>
        </w:rPr>
        <w:t>If</w:t>
      </w:r>
      <w:r>
        <w:rPr>
          <w:rFonts w:ascii="Times New Roman" w:hAnsi="Times New Roman" w:cs="Times New Roman"/>
          <w:sz w:val="24"/>
          <w:szCs w:val="24"/>
        </w:rPr>
        <w:t xml:space="preserve"> </w:t>
      </w:r>
      <w:r w:rsidR="00A80F7D">
        <w:rPr>
          <w:rFonts w:ascii="Times New Roman" w:hAnsi="Times New Roman" w:cs="Times New Roman"/>
          <w:sz w:val="24"/>
          <w:szCs w:val="24"/>
        </w:rPr>
        <w:t>the username and password are correct then the user is displayed with the homepage.</w:t>
      </w:r>
    </w:p>
    <w:p w:rsidR="000403D3" w:rsidRDefault="00A80F7D"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Screen 3:</w:t>
      </w:r>
    </w:p>
    <w:p w:rsidR="002E633C" w:rsidRDefault="005379B4" w:rsidP="008002D8">
      <w:pPr>
        <w:spacing w:line="360" w:lineRule="auto"/>
        <w:jc w:val="both"/>
        <w:rPr>
          <w:rFonts w:ascii="Times New Roman" w:hAnsi="Times New Roman" w:cs="Times New Roman"/>
          <w:b/>
          <w:sz w:val="24"/>
          <w:szCs w:val="24"/>
        </w:rPr>
      </w:pPr>
      <w:r w:rsidRPr="005379B4">
        <w:rPr>
          <w:rFonts w:ascii="Times New Roman" w:hAnsi="Times New Roman" w:cs="Times New Roman"/>
          <w:b/>
          <w:sz w:val="24"/>
          <w:szCs w:val="24"/>
        </w:rPr>
        <w:drawing>
          <wp:inline distT="0" distB="0" distL="0" distR="0">
            <wp:extent cx="5486400" cy="2904565"/>
            <wp:effectExtent l="19050" t="0" r="0" b="0"/>
            <wp:docPr id="3" name="Picture 3" descr="C:\Users\dell  l\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l\Pictures\Screenshots\Screenshot (94).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904565"/>
                    </a:xfrm>
                    <a:prstGeom prst="rect">
                      <a:avLst/>
                    </a:prstGeom>
                    <a:noFill/>
                    <a:ln>
                      <a:noFill/>
                    </a:ln>
                  </pic:spPr>
                </pic:pic>
              </a:graphicData>
            </a:graphic>
          </wp:inline>
        </w:drawing>
      </w:r>
    </w:p>
    <w:p w:rsidR="005379B4" w:rsidRDefault="005379B4" w:rsidP="008002D8">
      <w:pPr>
        <w:spacing w:line="360" w:lineRule="auto"/>
        <w:jc w:val="both"/>
        <w:rPr>
          <w:rFonts w:ascii="Times New Roman" w:hAnsi="Times New Roman" w:cs="Times New Roman"/>
          <w:b/>
          <w:sz w:val="24"/>
          <w:szCs w:val="24"/>
        </w:rPr>
      </w:pPr>
    </w:p>
    <w:p w:rsidR="002E633C" w:rsidRPr="005379B4" w:rsidRDefault="005379B4"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screen allows the user to change the password, if the user has forgotten </w:t>
      </w:r>
      <w:r w:rsidR="00883C80">
        <w:rPr>
          <w:rFonts w:ascii="Times New Roman" w:hAnsi="Times New Roman" w:cs="Times New Roman"/>
          <w:sz w:val="24"/>
          <w:szCs w:val="24"/>
        </w:rPr>
        <w:t>his password or if he feels that it is unsecured. There are three textboxes named as current password, new password and confirm password. The user is initially prompted to give the current password and then new password and he is again asked to confirm new password, if the new password and confirm password are same and if user initiates save password button the password must be updated into the database, otherwise user should be displayed with the message re-enter the password.</w:t>
      </w:r>
    </w:p>
    <w:p w:rsidR="002E633C" w:rsidRPr="00CF7277" w:rsidRDefault="00CF7277"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Screen 4:</w:t>
      </w:r>
    </w:p>
    <w:p w:rsidR="002E633C" w:rsidRDefault="00AA322C" w:rsidP="008002D8">
      <w:pPr>
        <w:spacing w:line="360" w:lineRule="auto"/>
        <w:jc w:val="both"/>
        <w:rPr>
          <w:rFonts w:ascii="Times New Roman" w:hAnsi="Times New Roman" w:cs="Times New Roman"/>
          <w:b/>
          <w:sz w:val="24"/>
          <w:szCs w:val="24"/>
        </w:rPr>
      </w:pPr>
      <w:r w:rsidRPr="00AA322C">
        <w:rPr>
          <w:rFonts w:ascii="Times New Roman" w:hAnsi="Times New Roman" w:cs="Times New Roman"/>
          <w:b/>
          <w:sz w:val="24"/>
          <w:szCs w:val="24"/>
        </w:rPr>
        <w:drawing>
          <wp:inline distT="0" distB="0" distL="0" distR="0">
            <wp:extent cx="5486400" cy="3084593"/>
            <wp:effectExtent l="19050" t="0" r="0" b="0"/>
            <wp:docPr id="4" name="Picture 2" descr="C:\Users\dell  l\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l\Pictures\Screenshots\Screenshot (93).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4593"/>
                    </a:xfrm>
                    <a:prstGeom prst="rect">
                      <a:avLst/>
                    </a:prstGeom>
                    <a:noFill/>
                    <a:ln>
                      <a:noFill/>
                    </a:ln>
                  </pic:spPr>
                </pic:pic>
              </a:graphicData>
            </a:graphic>
          </wp:inline>
        </w:drawing>
      </w:r>
    </w:p>
    <w:p w:rsidR="002E633C" w:rsidRDefault="00AA322C"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screen displays the list of notices like news and events regarding the assignments submission due dates of the particular user logged in. This screen displays two types of events curriculum events and my events. Curriculum </w:t>
      </w:r>
      <w:r w:rsidR="002561A8">
        <w:rPr>
          <w:rFonts w:ascii="Times New Roman" w:hAnsi="Times New Roman" w:cs="Times New Roman"/>
          <w:sz w:val="24"/>
          <w:szCs w:val="24"/>
        </w:rPr>
        <w:t>events contain the list of assignments available where as my events contains the list of due dates for assignments or any new video uploaded, to be watched by the user.</w:t>
      </w:r>
    </w:p>
    <w:p w:rsidR="0007296A" w:rsidRDefault="0007296A" w:rsidP="008002D8">
      <w:pPr>
        <w:spacing w:line="360" w:lineRule="auto"/>
        <w:jc w:val="both"/>
        <w:rPr>
          <w:rFonts w:ascii="Times New Roman" w:hAnsi="Times New Roman" w:cs="Times New Roman"/>
          <w:sz w:val="24"/>
          <w:szCs w:val="24"/>
        </w:rPr>
      </w:pPr>
    </w:p>
    <w:p w:rsidR="0007296A" w:rsidRDefault="0007296A" w:rsidP="008002D8">
      <w:pPr>
        <w:spacing w:line="360" w:lineRule="auto"/>
        <w:jc w:val="both"/>
        <w:rPr>
          <w:rFonts w:ascii="Times New Roman" w:hAnsi="Times New Roman" w:cs="Times New Roman"/>
          <w:sz w:val="24"/>
          <w:szCs w:val="24"/>
        </w:rPr>
      </w:pPr>
    </w:p>
    <w:p w:rsidR="0007296A" w:rsidRDefault="0007296A" w:rsidP="008002D8">
      <w:pPr>
        <w:spacing w:line="360" w:lineRule="auto"/>
        <w:jc w:val="both"/>
        <w:rPr>
          <w:rFonts w:ascii="Times New Roman" w:hAnsi="Times New Roman" w:cs="Times New Roman"/>
          <w:sz w:val="24"/>
          <w:szCs w:val="24"/>
        </w:rPr>
      </w:pPr>
    </w:p>
    <w:p w:rsidR="0007296A" w:rsidRDefault="0007296A" w:rsidP="008002D8">
      <w:pPr>
        <w:spacing w:line="360" w:lineRule="auto"/>
        <w:jc w:val="both"/>
        <w:rPr>
          <w:rFonts w:ascii="Times New Roman" w:hAnsi="Times New Roman" w:cs="Times New Roman"/>
          <w:sz w:val="24"/>
          <w:szCs w:val="24"/>
        </w:rPr>
      </w:pPr>
    </w:p>
    <w:p w:rsidR="0007296A" w:rsidRDefault="0007296A" w:rsidP="008002D8">
      <w:pPr>
        <w:spacing w:line="360" w:lineRule="auto"/>
        <w:jc w:val="both"/>
        <w:rPr>
          <w:rFonts w:ascii="Times New Roman" w:hAnsi="Times New Roman" w:cs="Times New Roman"/>
          <w:sz w:val="24"/>
          <w:szCs w:val="24"/>
        </w:rPr>
      </w:pPr>
    </w:p>
    <w:p w:rsidR="0007296A" w:rsidRPr="0007296A" w:rsidRDefault="0007296A" w:rsidP="0007296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Screen 5:</w:t>
      </w:r>
    </w:p>
    <w:p w:rsidR="002E633C" w:rsidRDefault="0007296A" w:rsidP="008002D8">
      <w:pPr>
        <w:spacing w:line="360" w:lineRule="auto"/>
        <w:jc w:val="both"/>
        <w:rPr>
          <w:rFonts w:ascii="Times New Roman" w:hAnsi="Times New Roman" w:cs="Times New Roman"/>
          <w:sz w:val="24"/>
          <w:szCs w:val="24"/>
        </w:rPr>
      </w:pPr>
      <w:r w:rsidRPr="0007296A">
        <w:rPr>
          <w:rFonts w:ascii="Times New Roman" w:hAnsi="Times New Roman" w:cs="Times New Roman"/>
          <w:sz w:val="24"/>
          <w:szCs w:val="24"/>
        </w:rPr>
        <w:drawing>
          <wp:inline distT="0" distB="0" distL="0" distR="0">
            <wp:extent cx="5486400" cy="2804160"/>
            <wp:effectExtent l="19050" t="0" r="0" b="0"/>
            <wp:docPr id="6" name="Picture 6" descr="C:\Users\dell  l\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l\Pictures\Screenshots\Screenshot (97).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804160"/>
                    </a:xfrm>
                    <a:prstGeom prst="rect">
                      <a:avLst/>
                    </a:prstGeom>
                    <a:noFill/>
                    <a:ln>
                      <a:noFill/>
                    </a:ln>
                  </pic:spPr>
                </pic:pic>
              </a:graphicData>
            </a:graphic>
          </wp:inline>
        </w:drawing>
      </w:r>
    </w:p>
    <w:p w:rsidR="0007296A" w:rsidRDefault="0007296A"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screen is displayed only when the user searches for a particular course. This module displays the list of course details. Only the administrator has the right to modify the course details i.e., add a course, delete a course and so on. The user types the course </w:t>
      </w:r>
      <w:r w:rsidR="00B36183">
        <w:rPr>
          <w:rFonts w:ascii="Times New Roman" w:hAnsi="Times New Roman" w:cs="Times New Roman"/>
          <w:sz w:val="24"/>
          <w:szCs w:val="24"/>
        </w:rPr>
        <w:t>name required on the search box and clicks on the search symbol then the user will be displayed with the course requested if it is existed otherwise the user will be displayed with the message “sorry. Course did not found..!”.</w:t>
      </w:r>
    </w:p>
    <w:p w:rsidR="00B36183" w:rsidRDefault="00B36183"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Screen 6:</w:t>
      </w:r>
    </w:p>
    <w:p w:rsidR="00B36183" w:rsidRDefault="0064467D" w:rsidP="008002D8">
      <w:pPr>
        <w:spacing w:line="360" w:lineRule="auto"/>
        <w:jc w:val="both"/>
        <w:rPr>
          <w:rFonts w:ascii="Times New Roman" w:hAnsi="Times New Roman" w:cs="Times New Roman"/>
          <w:b/>
          <w:sz w:val="24"/>
          <w:szCs w:val="24"/>
        </w:rPr>
      </w:pPr>
      <w:r w:rsidRPr="0064467D">
        <w:rPr>
          <w:rFonts w:ascii="Times New Roman" w:hAnsi="Times New Roman" w:cs="Times New Roman"/>
          <w:b/>
          <w:sz w:val="24"/>
          <w:szCs w:val="24"/>
        </w:rPr>
        <w:drawing>
          <wp:inline distT="0" distB="0" distL="0" distR="0">
            <wp:extent cx="5486400" cy="3039872"/>
            <wp:effectExtent l="19050" t="0" r="0" b="0"/>
            <wp:docPr id="7" name="Picture 7" descr="C:\Users\dell  l\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  l\Pictures\Screenshots\Screenshot (98).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39872"/>
                    </a:xfrm>
                    <a:prstGeom prst="rect">
                      <a:avLst/>
                    </a:prstGeom>
                    <a:noFill/>
                    <a:ln>
                      <a:noFill/>
                    </a:ln>
                  </pic:spPr>
                </pic:pic>
              </a:graphicData>
            </a:graphic>
          </wp:inline>
        </w:drawing>
      </w:r>
    </w:p>
    <w:p w:rsidR="0064467D" w:rsidRDefault="0064467D"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screen displays the grades to the list of assignments submitted. As the user initiates my grades icon, the user will be displayed with assignments name, course, assignment grade, feedback. This module will display only the grades to the assignments submitted, but not the percentages or overall rank.</w:t>
      </w:r>
    </w:p>
    <w:p w:rsidR="00420317" w:rsidRDefault="00420317"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Screen 7:</w:t>
      </w:r>
    </w:p>
    <w:p w:rsidR="00420317" w:rsidRDefault="00420317" w:rsidP="008002D8">
      <w:pPr>
        <w:spacing w:line="360" w:lineRule="auto"/>
        <w:jc w:val="both"/>
        <w:rPr>
          <w:rFonts w:ascii="Times New Roman" w:hAnsi="Times New Roman" w:cs="Times New Roman"/>
          <w:sz w:val="24"/>
          <w:szCs w:val="24"/>
        </w:rPr>
      </w:pPr>
      <w:r w:rsidRPr="00420317">
        <w:rPr>
          <w:rFonts w:ascii="Times New Roman" w:hAnsi="Times New Roman" w:cs="Times New Roman"/>
          <w:sz w:val="24"/>
          <w:szCs w:val="24"/>
        </w:rPr>
        <w:drawing>
          <wp:inline distT="0" distB="0" distL="0" distR="0">
            <wp:extent cx="5486400" cy="3084595"/>
            <wp:effectExtent l="19050" t="0" r="0" b="0"/>
            <wp:docPr id="5" name="Picture 4" descr="C:\Users\dell  l\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  l\Pictures\Screenshots\Screenshot (95).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4595"/>
                    </a:xfrm>
                    <a:prstGeom prst="rect">
                      <a:avLst/>
                    </a:prstGeom>
                    <a:noFill/>
                    <a:ln>
                      <a:noFill/>
                    </a:ln>
                  </pic:spPr>
                </pic:pic>
              </a:graphicData>
            </a:graphic>
          </wp:inline>
        </w:drawing>
      </w:r>
    </w:p>
    <w:p w:rsidR="00C86BBF" w:rsidRDefault="00C86BBF"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screen indicates view/edit profile. In this screen user can update the photo. The admin has also some permissions that can remove the particular user from the system, he can also make the particular user as a student and particular user as a staff member if he/she is interested with the prior permission of the user. The user can also give the message i.e., </w:t>
      </w:r>
      <w:r w:rsidR="002F4885">
        <w:rPr>
          <w:rFonts w:ascii="Times New Roman" w:hAnsi="Times New Roman" w:cs="Times New Roman"/>
          <w:sz w:val="24"/>
          <w:szCs w:val="24"/>
        </w:rPr>
        <w:t>what he learnt in the today’s  session can also be updated and saved in his profile.</w:t>
      </w:r>
    </w:p>
    <w:p w:rsidR="00902931" w:rsidRDefault="00902931" w:rsidP="008002D8">
      <w:pPr>
        <w:spacing w:line="360" w:lineRule="auto"/>
        <w:jc w:val="both"/>
        <w:rPr>
          <w:rFonts w:ascii="Times New Roman" w:hAnsi="Times New Roman" w:cs="Times New Roman"/>
          <w:sz w:val="24"/>
          <w:szCs w:val="24"/>
        </w:rPr>
      </w:pPr>
    </w:p>
    <w:p w:rsidR="00902931" w:rsidRDefault="00902931" w:rsidP="008002D8">
      <w:pPr>
        <w:spacing w:line="360" w:lineRule="auto"/>
        <w:jc w:val="both"/>
        <w:rPr>
          <w:rFonts w:ascii="Times New Roman" w:hAnsi="Times New Roman" w:cs="Times New Roman"/>
          <w:sz w:val="24"/>
          <w:szCs w:val="24"/>
        </w:rPr>
      </w:pPr>
    </w:p>
    <w:p w:rsidR="00902931" w:rsidRDefault="00902931" w:rsidP="008002D8">
      <w:pPr>
        <w:spacing w:line="360" w:lineRule="auto"/>
        <w:jc w:val="both"/>
        <w:rPr>
          <w:rFonts w:ascii="Times New Roman" w:hAnsi="Times New Roman" w:cs="Times New Roman"/>
          <w:sz w:val="24"/>
          <w:szCs w:val="24"/>
        </w:rPr>
      </w:pPr>
    </w:p>
    <w:p w:rsidR="00902931" w:rsidRDefault="00902931" w:rsidP="008002D8">
      <w:pPr>
        <w:spacing w:line="360" w:lineRule="auto"/>
        <w:jc w:val="both"/>
        <w:rPr>
          <w:rFonts w:ascii="Times New Roman" w:hAnsi="Times New Roman" w:cs="Times New Roman"/>
          <w:sz w:val="24"/>
          <w:szCs w:val="24"/>
        </w:rPr>
      </w:pPr>
    </w:p>
    <w:p w:rsidR="00902931" w:rsidRDefault="00902931" w:rsidP="008002D8">
      <w:pPr>
        <w:spacing w:line="360" w:lineRule="auto"/>
        <w:jc w:val="both"/>
        <w:rPr>
          <w:rFonts w:ascii="Times New Roman" w:hAnsi="Times New Roman" w:cs="Times New Roman"/>
          <w:sz w:val="24"/>
          <w:szCs w:val="24"/>
        </w:rPr>
      </w:pPr>
    </w:p>
    <w:p w:rsidR="00902931" w:rsidRDefault="00902931" w:rsidP="008002D8">
      <w:pPr>
        <w:spacing w:line="360" w:lineRule="auto"/>
        <w:jc w:val="both"/>
        <w:rPr>
          <w:rFonts w:ascii="Times New Roman" w:hAnsi="Times New Roman" w:cs="Times New Roman"/>
          <w:sz w:val="24"/>
          <w:szCs w:val="24"/>
        </w:rPr>
      </w:pPr>
    </w:p>
    <w:p w:rsidR="00902931" w:rsidRDefault="00902931" w:rsidP="00902931">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Screen 8:</w:t>
      </w:r>
    </w:p>
    <w:p w:rsidR="00902931" w:rsidRDefault="00902931" w:rsidP="008002D8">
      <w:pPr>
        <w:spacing w:line="360" w:lineRule="auto"/>
        <w:jc w:val="both"/>
        <w:rPr>
          <w:rFonts w:ascii="Times New Roman" w:hAnsi="Times New Roman" w:cs="Times New Roman"/>
          <w:sz w:val="24"/>
          <w:szCs w:val="24"/>
        </w:rPr>
      </w:pPr>
      <w:r w:rsidRPr="00902931">
        <w:rPr>
          <w:rFonts w:ascii="Times New Roman" w:hAnsi="Times New Roman" w:cs="Times New Roman"/>
          <w:sz w:val="24"/>
          <w:szCs w:val="24"/>
        </w:rPr>
        <w:drawing>
          <wp:inline distT="0" distB="0" distL="0" distR="0">
            <wp:extent cx="5486400" cy="3084594"/>
            <wp:effectExtent l="19050" t="0" r="0" b="0"/>
            <wp:docPr id="9" name="Picture 5" descr="C:\Users\dell  l\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  l\Pictures\Screenshots\Screenshot (96).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4594"/>
                    </a:xfrm>
                    <a:prstGeom prst="rect">
                      <a:avLst/>
                    </a:prstGeom>
                    <a:noFill/>
                    <a:ln>
                      <a:noFill/>
                    </a:ln>
                  </pic:spPr>
                </pic:pic>
              </a:graphicData>
            </a:graphic>
          </wp:inline>
        </w:drawing>
      </w:r>
    </w:p>
    <w:p w:rsidR="00902931" w:rsidRDefault="00902931" w:rsidP="008002D8">
      <w:pPr>
        <w:spacing w:line="360" w:lineRule="auto"/>
        <w:jc w:val="both"/>
        <w:rPr>
          <w:rFonts w:ascii="Times New Roman" w:hAnsi="Times New Roman" w:cs="Times New Roman"/>
          <w:sz w:val="24"/>
          <w:szCs w:val="24"/>
        </w:rPr>
      </w:pPr>
      <w:r>
        <w:rPr>
          <w:rFonts w:ascii="Times New Roman" w:hAnsi="Times New Roman" w:cs="Times New Roman"/>
          <w:sz w:val="24"/>
          <w:szCs w:val="24"/>
        </w:rPr>
        <w:t>The above screen is for the administrator who can add a particular course for the users. The admin initiates add a course button and then he is displayed with some of the details like course name, course title, enable viewing and create button.</w:t>
      </w:r>
      <w:r w:rsidR="00776CBB">
        <w:rPr>
          <w:rFonts w:ascii="Times New Roman" w:hAnsi="Times New Roman" w:cs="Times New Roman"/>
          <w:sz w:val="24"/>
          <w:szCs w:val="24"/>
        </w:rPr>
        <w:t xml:space="preserve"> After filling all the mandatory fields on clicking create button a particular course is created. The ciurse can only be modified by the administrator. The user does not have any permission to access or modify</w:t>
      </w:r>
      <w:r>
        <w:rPr>
          <w:rFonts w:ascii="Times New Roman" w:hAnsi="Times New Roman" w:cs="Times New Roman"/>
          <w:sz w:val="24"/>
          <w:szCs w:val="24"/>
        </w:rPr>
        <w:t xml:space="preserve"> </w:t>
      </w:r>
      <w:r w:rsidR="00776CBB">
        <w:rPr>
          <w:rFonts w:ascii="Times New Roman" w:hAnsi="Times New Roman" w:cs="Times New Roman"/>
          <w:sz w:val="24"/>
          <w:szCs w:val="24"/>
        </w:rPr>
        <w:t xml:space="preserve"> the administrator information.</w:t>
      </w:r>
    </w:p>
    <w:p w:rsidR="00776CBB" w:rsidRDefault="00776CBB" w:rsidP="00776CBB">
      <w:pPr>
        <w:spacing w:line="240" w:lineRule="auto"/>
      </w:pPr>
      <w:r>
        <w:rPr>
          <w:rFonts w:ascii="Times New Roman" w:hAnsi="Times New Roman" w:cs="Times New Roman"/>
          <w:b/>
          <w:sz w:val="24"/>
          <w:szCs w:val="24"/>
        </w:rPr>
        <w:t>3.3 Performance R</w:t>
      </w:r>
      <w:r w:rsidRPr="002812F2">
        <w:rPr>
          <w:rFonts w:ascii="Times New Roman" w:hAnsi="Times New Roman" w:cs="Times New Roman"/>
          <w:b/>
          <w:sz w:val="24"/>
          <w:szCs w:val="24"/>
        </w:rPr>
        <w:t>equirements</w:t>
      </w:r>
    </w:p>
    <w:p w:rsidR="00776CBB" w:rsidRDefault="00776CBB" w:rsidP="00776CBB">
      <w:pPr>
        <w:spacing w:line="240" w:lineRule="auto"/>
        <w:rPr>
          <w:rFonts w:ascii="Times New Roman" w:hAnsi="Times New Roman" w:cs="Times New Roman"/>
          <w:sz w:val="24"/>
          <w:szCs w:val="24"/>
        </w:rPr>
      </w:pPr>
      <w:r w:rsidRPr="002812F2">
        <w:rPr>
          <w:rFonts w:ascii="Times New Roman" w:hAnsi="Times New Roman" w:cs="Times New Roman"/>
          <w:sz w:val="24"/>
          <w:szCs w:val="24"/>
        </w:rPr>
        <w:t>1. The system should be easy to handle.</w:t>
      </w:r>
    </w:p>
    <w:p w:rsidR="00776CBB" w:rsidRPr="002812F2" w:rsidRDefault="00776CBB" w:rsidP="00776CBB">
      <w:pPr>
        <w:spacing w:line="240" w:lineRule="auto"/>
        <w:rPr>
          <w:rFonts w:ascii="Times New Roman" w:hAnsi="Times New Roman" w:cs="Times New Roman"/>
          <w:sz w:val="24"/>
          <w:szCs w:val="24"/>
        </w:rPr>
      </w:pPr>
      <w:r w:rsidRPr="002812F2">
        <w:rPr>
          <w:rFonts w:ascii="Times New Roman" w:hAnsi="Times New Roman" w:cs="Times New Roman"/>
          <w:sz w:val="24"/>
          <w:szCs w:val="24"/>
        </w:rPr>
        <w:t>2. System should give expected performance results.</w:t>
      </w:r>
    </w:p>
    <w:p w:rsidR="00776CBB" w:rsidRDefault="00776CBB" w:rsidP="00776CBB">
      <w:pPr>
        <w:spacing w:line="240" w:lineRule="auto"/>
        <w:rPr>
          <w:rFonts w:ascii="Times New Roman" w:hAnsi="Times New Roman" w:cs="Times New Roman"/>
          <w:sz w:val="24"/>
          <w:szCs w:val="24"/>
        </w:rPr>
      </w:pPr>
      <w:r w:rsidRPr="002812F2">
        <w:rPr>
          <w:rFonts w:ascii="Times New Roman" w:hAnsi="Times New Roman" w:cs="Times New Roman"/>
          <w:sz w:val="24"/>
          <w:szCs w:val="24"/>
        </w:rPr>
        <w:t>3. The response time should be small.</w:t>
      </w:r>
    </w:p>
    <w:p w:rsidR="00776CBB" w:rsidRDefault="00776CBB" w:rsidP="00776CBB">
      <w:pPr>
        <w:spacing w:line="240" w:lineRule="auto"/>
        <w:rPr>
          <w:rFonts w:ascii="Times New Roman" w:hAnsi="Times New Roman" w:cs="Times New Roman"/>
          <w:b/>
          <w:sz w:val="24"/>
          <w:szCs w:val="24"/>
        </w:rPr>
      </w:pPr>
      <w:r>
        <w:rPr>
          <w:rFonts w:ascii="Times New Roman" w:hAnsi="Times New Roman" w:cs="Times New Roman"/>
          <w:b/>
          <w:sz w:val="24"/>
          <w:szCs w:val="24"/>
        </w:rPr>
        <w:t>3.4 Design Constraints</w:t>
      </w:r>
    </w:p>
    <w:p w:rsidR="00776CBB" w:rsidRDefault="00776CBB" w:rsidP="00776CBB">
      <w:pPr>
        <w:spacing w:line="360" w:lineRule="auto"/>
        <w:jc w:val="both"/>
        <w:rPr>
          <w:rFonts w:ascii="Times New Roman" w:hAnsi="Times New Roman" w:cs="Times New Roman"/>
          <w:sz w:val="24"/>
          <w:szCs w:val="24"/>
        </w:rPr>
      </w:pPr>
      <w:r>
        <w:rPr>
          <w:rFonts w:ascii="Times New Roman" w:hAnsi="Times New Roman" w:cs="Times New Roman"/>
          <w:b/>
          <w:sz w:val="24"/>
          <w:szCs w:val="24"/>
        </w:rPr>
        <w:t>1. security:</w:t>
      </w:r>
      <w:r>
        <w:rPr>
          <w:rFonts w:ascii="Times New Roman" w:hAnsi="Times New Roman" w:cs="Times New Roman"/>
          <w:sz w:val="24"/>
          <w:szCs w:val="24"/>
        </w:rPr>
        <w:t xml:space="preserve"> The files in which the information regarding securities should be secured against malicious deformations.</w:t>
      </w:r>
    </w:p>
    <w:p w:rsidR="00776CBB" w:rsidRPr="00776CBB" w:rsidRDefault="00776CBB" w:rsidP="00776CBB">
      <w:pPr>
        <w:jc w:val="both"/>
        <w:rPr>
          <w:rFonts w:ascii="Times New Roman" w:hAnsi="Times New Roman" w:cs="Times New Roman"/>
          <w:sz w:val="24"/>
          <w:szCs w:val="24"/>
        </w:rPr>
      </w:pPr>
      <w:r>
        <w:rPr>
          <w:rFonts w:ascii="Times New Roman" w:hAnsi="Times New Roman" w:cs="Times New Roman"/>
          <w:b/>
          <w:sz w:val="24"/>
          <w:szCs w:val="24"/>
        </w:rPr>
        <w:t xml:space="preserve">2. Fault Tolerance: </w:t>
      </w:r>
      <w:r>
        <w:rPr>
          <w:rFonts w:ascii="Times New Roman" w:hAnsi="Times New Roman" w:cs="Times New Roman"/>
          <w:sz w:val="24"/>
          <w:szCs w:val="24"/>
        </w:rPr>
        <w:t xml:space="preserve"> Data should not become corrupted in case of system crash or power failure.</w:t>
      </w:r>
    </w:p>
    <w:p w:rsidR="00776CBB" w:rsidRDefault="00776CBB" w:rsidP="00776CBB">
      <w:pPr>
        <w:spacing w:line="240" w:lineRule="auto"/>
        <w:rPr>
          <w:rFonts w:ascii="Times New Roman" w:hAnsi="Times New Roman" w:cs="Times New Roman"/>
          <w:sz w:val="24"/>
          <w:szCs w:val="24"/>
        </w:rPr>
      </w:pPr>
      <w:r w:rsidRPr="002812F2">
        <w:rPr>
          <w:rFonts w:ascii="Times New Roman" w:hAnsi="Times New Roman" w:cs="Times New Roman"/>
          <w:b/>
          <w:sz w:val="24"/>
          <w:szCs w:val="24"/>
        </w:rPr>
        <w:t>3.</w:t>
      </w:r>
      <w:r>
        <w:rPr>
          <w:rFonts w:ascii="Times New Roman" w:hAnsi="Times New Roman" w:cs="Times New Roman"/>
          <w:b/>
          <w:sz w:val="24"/>
          <w:szCs w:val="24"/>
        </w:rPr>
        <w:t>5</w:t>
      </w:r>
      <w:r w:rsidRPr="002812F2">
        <w:rPr>
          <w:rFonts w:ascii="Times New Roman" w:hAnsi="Times New Roman" w:cs="Times New Roman"/>
          <w:b/>
          <w:sz w:val="24"/>
          <w:szCs w:val="24"/>
        </w:rPr>
        <w:t xml:space="preserve"> Security Requirements</w:t>
      </w:r>
    </w:p>
    <w:p w:rsidR="00776CBB" w:rsidRDefault="00776CBB" w:rsidP="00776CBB">
      <w:pPr>
        <w:spacing w:line="240" w:lineRule="auto"/>
        <w:rPr>
          <w:rFonts w:ascii="Times New Roman" w:hAnsi="Times New Roman" w:cs="Times New Roman"/>
          <w:sz w:val="24"/>
          <w:szCs w:val="24"/>
        </w:rPr>
      </w:pPr>
      <w:r w:rsidRPr="002812F2">
        <w:rPr>
          <w:rFonts w:ascii="Times New Roman" w:hAnsi="Times New Roman" w:cs="Times New Roman"/>
          <w:sz w:val="24"/>
          <w:szCs w:val="24"/>
        </w:rPr>
        <w:t>1. We are going to develop a secured database.</w:t>
      </w:r>
    </w:p>
    <w:p w:rsidR="00776CBB" w:rsidRDefault="00776CBB" w:rsidP="00776CBB">
      <w:pPr>
        <w:spacing w:line="240" w:lineRule="auto"/>
        <w:rPr>
          <w:rFonts w:ascii="Times New Roman" w:hAnsi="Times New Roman" w:cs="Times New Roman"/>
          <w:sz w:val="24"/>
          <w:szCs w:val="24"/>
        </w:rPr>
      </w:pPr>
      <w:r w:rsidRPr="002812F2">
        <w:rPr>
          <w:rFonts w:ascii="Times New Roman" w:hAnsi="Times New Roman" w:cs="Times New Roman"/>
          <w:sz w:val="24"/>
          <w:szCs w:val="24"/>
        </w:rPr>
        <w:lastRenderedPageBreak/>
        <w:t>2. Depending upon the category of user the access rights are decided.</w:t>
      </w:r>
    </w:p>
    <w:p w:rsidR="00776CBB" w:rsidRDefault="00776CBB" w:rsidP="00776CBB">
      <w:pPr>
        <w:spacing w:line="240" w:lineRule="auto"/>
        <w:rPr>
          <w:rFonts w:ascii="Times New Roman" w:hAnsi="Times New Roman" w:cs="Times New Roman"/>
          <w:b/>
          <w:sz w:val="24"/>
          <w:szCs w:val="24"/>
        </w:rPr>
      </w:pPr>
      <w:r>
        <w:rPr>
          <w:rFonts w:ascii="Times New Roman" w:hAnsi="Times New Roman" w:cs="Times New Roman"/>
          <w:b/>
          <w:sz w:val="24"/>
          <w:szCs w:val="24"/>
        </w:rPr>
        <w:t>3.6 Maintainability Requirements</w:t>
      </w:r>
    </w:p>
    <w:p w:rsidR="00776CBB" w:rsidRDefault="00776CBB" w:rsidP="00776CBB">
      <w:pPr>
        <w:spacing w:line="240" w:lineRule="auto"/>
        <w:rPr>
          <w:rFonts w:ascii="Times New Roman" w:hAnsi="Times New Roman" w:cs="Times New Roman"/>
          <w:sz w:val="24"/>
          <w:szCs w:val="24"/>
        </w:rPr>
      </w:pPr>
      <w:r>
        <w:rPr>
          <w:rFonts w:ascii="Times New Roman" w:hAnsi="Times New Roman" w:cs="Times New Roman"/>
          <w:sz w:val="24"/>
          <w:szCs w:val="24"/>
        </w:rPr>
        <w:t>1. The system must be flexible of all the features.</w:t>
      </w:r>
    </w:p>
    <w:p w:rsidR="00776CBB" w:rsidRDefault="00776CBB" w:rsidP="00776CBB">
      <w:pPr>
        <w:spacing w:line="240" w:lineRule="auto"/>
        <w:rPr>
          <w:rFonts w:ascii="Times New Roman" w:hAnsi="Times New Roman" w:cs="Times New Roman"/>
          <w:sz w:val="24"/>
          <w:szCs w:val="24"/>
        </w:rPr>
      </w:pPr>
      <w:r>
        <w:rPr>
          <w:rFonts w:ascii="Times New Roman" w:hAnsi="Times New Roman" w:cs="Times New Roman"/>
          <w:sz w:val="24"/>
          <w:szCs w:val="24"/>
        </w:rPr>
        <w:t>2.</w:t>
      </w:r>
      <w:r w:rsidR="00BB06A5">
        <w:rPr>
          <w:rFonts w:ascii="Times New Roman" w:hAnsi="Times New Roman" w:cs="Times New Roman"/>
          <w:sz w:val="24"/>
          <w:szCs w:val="24"/>
        </w:rPr>
        <w:t xml:space="preserve"> Maintaina</w:t>
      </w:r>
      <w:r>
        <w:rPr>
          <w:rFonts w:ascii="Times New Roman" w:hAnsi="Times New Roman" w:cs="Times New Roman"/>
          <w:sz w:val="24"/>
          <w:szCs w:val="24"/>
        </w:rPr>
        <w:t>n</w:t>
      </w:r>
      <w:r w:rsidR="0015533B">
        <w:rPr>
          <w:rFonts w:ascii="Times New Roman" w:hAnsi="Times New Roman" w:cs="Times New Roman"/>
          <w:sz w:val="24"/>
          <w:szCs w:val="24"/>
        </w:rPr>
        <w:t xml:space="preserve">ce </w:t>
      </w:r>
      <w:r w:rsidR="00BB06A5">
        <w:rPr>
          <w:rFonts w:ascii="Times New Roman" w:hAnsi="Times New Roman" w:cs="Times New Roman"/>
          <w:sz w:val="24"/>
          <w:szCs w:val="24"/>
        </w:rPr>
        <w:t>of reports up to date.</w:t>
      </w:r>
    </w:p>
    <w:p w:rsidR="00BB06A5" w:rsidRDefault="00BB06A5" w:rsidP="00776CBB">
      <w:pPr>
        <w:spacing w:line="240" w:lineRule="auto"/>
        <w:rPr>
          <w:rFonts w:ascii="Times New Roman" w:hAnsi="Times New Roman" w:cs="Times New Roman"/>
          <w:sz w:val="24"/>
          <w:szCs w:val="24"/>
        </w:rPr>
      </w:pPr>
      <w:r>
        <w:rPr>
          <w:rFonts w:ascii="Times New Roman" w:hAnsi="Times New Roman" w:cs="Times New Roman"/>
          <w:sz w:val="24"/>
          <w:szCs w:val="24"/>
        </w:rPr>
        <w:t>3. Database backup and DDL scripts.</w:t>
      </w:r>
    </w:p>
    <w:p w:rsidR="00BB06A5" w:rsidRDefault="00BB06A5" w:rsidP="00776CBB">
      <w:pPr>
        <w:spacing w:line="240" w:lineRule="auto"/>
        <w:rPr>
          <w:rFonts w:ascii="Times New Roman" w:hAnsi="Times New Roman" w:cs="Times New Roman"/>
          <w:b/>
          <w:sz w:val="24"/>
          <w:szCs w:val="24"/>
        </w:rPr>
      </w:pPr>
      <w:r>
        <w:rPr>
          <w:rFonts w:ascii="Times New Roman" w:hAnsi="Times New Roman" w:cs="Times New Roman"/>
          <w:b/>
          <w:sz w:val="24"/>
          <w:szCs w:val="24"/>
        </w:rPr>
        <w:t>3.7 Reliability Requirements</w:t>
      </w:r>
    </w:p>
    <w:p w:rsidR="00BB06A5" w:rsidRDefault="00BB06A5" w:rsidP="00776CBB">
      <w:pPr>
        <w:spacing w:line="240" w:lineRule="auto"/>
        <w:rPr>
          <w:rFonts w:ascii="Times New Roman" w:hAnsi="Times New Roman" w:cs="Times New Roman"/>
          <w:sz w:val="24"/>
          <w:szCs w:val="24"/>
        </w:rPr>
      </w:pPr>
      <w:r>
        <w:rPr>
          <w:rFonts w:ascii="Times New Roman" w:hAnsi="Times New Roman" w:cs="Times New Roman"/>
          <w:sz w:val="24"/>
          <w:szCs w:val="24"/>
        </w:rPr>
        <w:t>1. The system should recover in 5min when it is down.</w:t>
      </w:r>
    </w:p>
    <w:p w:rsidR="00BB06A5" w:rsidRDefault="00BB06A5" w:rsidP="00776CBB">
      <w:pPr>
        <w:spacing w:line="240" w:lineRule="auto"/>
        <w:rPr>
          <w:rFonts w:ascii="Times New Roman" w:hAnsi="Times New Roman" w:cs="Times New Roman"/>
          <w:sz w:val="24"/>
          <w:szCs w:val="24"/>
        </w:rPr>
      </w:pPr>
      <w:r>
        <w:rPr>
          <w:rFonts w:ascii="Times New Roman" w:hAnsi="Times New Roman" w:cs="Times New Roman"/>
          <w:sz w:val="24"/>
          <w:szCs w:val="24"/>
        </w:rPr>
        <w:t>2. The system should generate the error messages and when user attempts to enter invalid data.</w:t>
      </w:r>
    </w:p>
    <w:p w:rsidR="00BB06A5" w:rsidRDefault="00BB06A5" w:rsidP="00776CBB">
      <w:pPr>
        <w:spacing w:line="240" w:lineRule="auto"/>
        <w:rPr>
          <w:rFonts w:ascii="Times New Roman" w:hAnsi="Times New Roman" w:cs="Times New Roman"/>
          <w:sz w:val="24"/>
          <w:szCs w:val="24"/>
        </w:rPr>
      </w:pPr>
      <w:r>
        <w:rPr>
          <w:rFonts w:ascii="Times New Roman" w:hAnsi="Times New Roman" w:cs="Times New Roman"/>
          <w:sz w:val="24"/>
          <w:szCs w:val="24"/>
        </w:rPr>
        <w:t>3. The system will show appropriate messages at terminal when it is down.</w:t>
      </w:r>
    </w:p>
    <w:p w:rsidR="006658E0" w:rsidRDefault="006658E0" w:rsidP="00776CBB">
      <w:pPr>
        <w:spacing w:line="240" w:lineRule="auto"/>
        <w:rPr>
          <w:rFonts w:ascii="Times New Roman" w:hAnsi="Times New Roman" w:cs="Times New Roman"/>
          <w:b/>
          <w:sz w:val="24"/>
          <w:szCs w:val="24"/>
        </w:rPr>
      </w:pPr>
      <w:r>
        <w:rPr>
          <w:rFonts w:ascii="Times New Roman" w:hAnsi="Times New Roman" w:cs="Times New Roman"/>
          <w:b/>
          <w:sz w:val="24"/>
          <w:szCs w:val="24"/>
        </w:rPr>
        <w:t>3.8 Availability Requirements</w:t>
      </w:r>
    </w:p>
    <w:p w:rsidR="006658E0" w:rsidRDefault="006658E0" w:rsidP="00776CBB">
      <w:pPr>
        <w:spacing w:line="240" w:lineRule="auto"/>
        <w:rPr>
          <w:rFonts w:ascii="Times New Roman" w:hAnsi="Times New Roman" w:cs="Times New Roman"/>
          <w:sz w:val="24"/>
          <w:szCs w:val="24"/>
        </w:rPr>
      </w:pPr>
      <w:r>
        <w:rPr>
          <w:rFonts w:ascii="Times New Roman" w:hAnsi="Times New Roman" w:cs="Times New Roman"/>
          <w:sz w:val="24"/>
          <w:szCs w:val="24"/>
        </w:rPr>
        <w:t>1. 24*7 availability.</w:t>
      </w:r>
    </w:p>
    <w:p w:rsidR="006658E0" w:rsidRDefault="006658E0" w:rsidP="00776CBB">
      <w:pPr>
        <w:spacing w:line="240" w:lineRule="auto"/>
        <w:rPr>
          <w:rFonts w:ascii="Times New Roman" w:hAnsi="Times New Roman" w:cs="Times New Roman"/>
          <w:sz w:val="24"/>
          <w:szCs w:val="24"/>
        </w:rPr>
      </w:pPr>
      <w:r>
        <w:rPr>
          <w:rFonts w:ascii="Times New Roman" w:hAnsi="Times New Roman" w:cs="Times New Roman"/>
          <w:sz w:val="24"/>
          <w:szCs w:val="24"/>
        </w:rPr>
        <w:t>2. Secure access of confidential data.</w:t>
      </w:r>
    </w:p>
    <w:p w:rsidR="006658E0" w:rsidRDefault="006658E0" w:rsidP="00776CBB">
      <w:pPr>
        <w:spacing w:line="240" w:lineRule="auto"/>
        <w:rPr>
          <w:rFonts w:ascii="Times New Roman" w:hAnsi="Times New Roman" w:cs="Times New Roman"/>
          <w:sz w:val="24"/>
          <w:szCs w:val="24"/>
        </w:rPr>
      </w:pPr>
      <w:r>
        <w:rPr>
          <w:rFonts w:ascii="Times New Roman" w:hAnsi="Times New Roman" w:cs="Times New Roman"/>
          <w:sz w:val="24"/>
          <w:szCs w:val="24"/>
        </w:rPr>
        <w:t>3. System must be able to extend to store new content of information.</w:t>
      </w:r>
    </w:p>
    <w:p w:rsidR="006658E0" w:rsidRDefault="006658E0" w:rsidP="00776CBB">
      <w:pPr>
        <w:spacing w:line="240" w:lineRule="auto"/>
        <w:rPr>
          <w:rFonts w:ascii="Times New Roman" w:hAnsi="Times New Roman" w:cs="Times New Roman"/>
          <w:sz w:val="24"/>
          <w:szCs w:val="24"/>
        </w:rPr>
      </w:pPr>
      <w:r>
        <w:rPr>
          <w:rFonts w:ascii="Times New Roman" w:hAnsi="Times New Roman" w:cs="Times New Roman"/>
          <w:sz w:val="24"/>
          <w:szCs w:val="24"/>
        </w:rPr>
        <w:t>4. Users can also interact through their mails.</w:t>
      </w:r>
    </w:p>
    <w:p w:rsidR="006658E0" w:rsidRDefault="006658E0" w:rsidP="00776CBB">
      <w:pPr>
        <w:spacing w:line="240" w:lineRule="auto"/>
        <w:rPr>
          <w:rFonts w:ascii="Times New Roman" w:hAnsi="Times New Roman" w:cs="Times New Roman"/>
          <w:b/>
          <w:sz w:val="24"/>
          <w:szCs w:val="24"/>
        </w:rPr>
      </w:pPr>
      <w:r>
        <w:rPr>
          <w:rFonts w:ascii="Times New Roman" w:hAnsi="Times New Roman" w:cs="Times New Roman"/>
          <w:b/>
          <w:sz w:val="24"/>
          <w:szCs w:val="24"/>
        </w:rPr>
        <w:t>3.9 Database Requirements</w:t>
      </w:r>
    </w:p>
    <w:p w:rsidR="006658E0" w:rsidRDefault="006658E0" w:rsidP="006658E0">
      <w:pPr>
        <w:spacing w:line="360" w:lineRule="auto"/>
        <w:jc w:val="both"/>
        <w:rPr>
          <w:rFonts w:ascii="Times New Roman" w:hAnsi="Times New Roman" w:cs="Times New Roman"/>
          <w:sz w:val="24"/>
          <w:szCs w:val="24"/>
        </w:rPr>
      </w:pPr>
      <w:r>
        <w:rPr>
          <w:rFonts w:ascii="Times New Roman" w:hAnsi="Times New Roman" w:cs="Times New Roman"/>
          <w:sz w:val="24"/>
          <w:szCs w:val="24"/>
        </w:rPr>
        <w:tab/>
        <w:t>All the data will be saved in the database. T</w:t>
      </w:r>
      <w:r w:rsidR="00BC5AC4">
        <w:rPr>
          <w:rFonts w:ascii="Times New Roman" w:hAnsi="Times New Roman" w:cs="Times New Roman"/>
          <w:sz w:val="24"/>
          <w:szCs w:val="24"/>
        </w:rPr>
        <w:t>he</w:t>
      </w:r>
      <w:r>
        <w:rPr>
          <w:rFonts w:ascii="Times New Roman" w:hAnsi="Times New Roman" w:cs="Times New Roman"/>
          <w:sz w:val="24"/>
          <w:szCs w:val="24"/>
        </w:rPr>
        <w:t xml:space="preserve"> data allows concurrent access and will be kept consistent at all times, requiring a good database design.</w:t>
      </w:r>
    </w:p>
    <w:p w:rsidR="006658E0" w:rsidRDefault="006658E0" w:rsidP="006658E0">
      <w:pPr>
        <w:spacing w:line="360" w:lineRule="auto"/>
        <w:jc w:val="both"/>
        <w:rPr>
          <w:rFonts w:ascii="Times New Roman" w:hAnsi="Times New Roman" w:cs="Times New Roman"/>
          <w:b/>
          <w:sz w:val="24"/>
          <w:szCs w:val="24"/>
        </w:rPr>
      </w:pPr>
      <w:r>
        <w:rPr>
          <w:rFonts w:ascii="Times New Roman" w:hAnsi="Times New Roman" w:cs="Times New Roman"/>
          <w:b/>
          <w:sz w:val="24"/>
          <w:szCs w:val="24"/>
        </w:rPr>
        <w:t>3.10 Documentation Requirements</w:t>
      </w:r>
    </w:p>
    <w:p w:rsidR="006658E0" w:rsidRPr="006658E0" w:rsidRDefault="008F6D6A" w:rsidP="006658E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 </w:t>
      </w:r>
      <w:r w:rsidR="00563B82">
        <w:rPr>
          <w:rFonts w:ascii="Times New Roman" w:hAnsi="Times New Roman" w:cs="Times New Roman"/>
          <w:sz w:val="24"/>
          <w:szCs w:val="24"/>
        </w:rPr>
        <w:t>installation document will be provided that includes the installation instructions and configuration guidelines, which is more important to a full solution offering. Most users also appreciate documentation defining any known bugs and works around.</w:t>
      </w:r>
    </w:p>
    <w:p w:rsidR="00776CBB" w:rsidRDefault="00BC5AC4" w:rsidP="00776CBB">
      <w:pPr>
        <w:rPr>
          <w:rFonts w:ascii="Times New Roman" w:hAnsi="Times New Roman" w:cs="Times New Roman"/>
          <w:sz w:val="24"/>
          <w:szCs w:val="24"/>
        </w:rPr>
      </w:pPr>
      <w:r>
        <w:rPr>
          <w:rFonts w:ascii="Times New Roman" w:hAnsi="Times New Roman" w:cs="Times New Roman"/>
          <w:b/>
          <w:sz w:val="24"/>
          <w:szCs w:val="24"/>
        </w:rPr>
        <w:t>3.11</w:t>
      </w:r>
      <w:r w:rsidR="00776CBB">
        <w:rPr>
          <w:rFonts w:ascii="Times New Roman" w:hAnsi="Times New Roman" w:cs="Times New Roman"/>
          <w:b/>
          <w:sz w:val="24"/>
          <w:szCs w:val="24"/>
        </w:rPr>
        <w:t xml:space="preserve"> </w:t>
      </w:r>
      <w:r w:rsidR="00776CBB" w:rsidRPr="00901785">
        <w:rPr>
          <w:rFonts w:ascii="Times New Roman" w:hAnsi="Times New Roman" w:cs="Times New Roman"/>
          <w:b/>
          <w:sz w:val="24"/>
          <w:szCs w:val="24"/>
        </w:rPr>
        <w:t>Safety Requirements</w:t>
      </w:r>
    </w:p>
    <w:p w:rsidR="00776CBB" w:rsidRDefault="00776CBB" w:rsidP="00776CBB">
      <w:pPr>
        <w:spacing w:line="360" w:lineRule="auto"/>
        <w:rPr>
          <w:rFonts w:ascii="Times New Roman" w:hAnsi="Times New Roman" w:cs="Times New Roman"/>
          <w:sz w:val="24"/>
          <w:szCs w:val="24"/>
        </w:rPr>
      </w:pPr>
      <w:r w:rsidRPr="002812F2">
        <w:rPr>
          <w:rFonts w:ascii="Times New Roman" w:hAnsi="Times New Roman" w:cs="Times New Roman"/>
          <w:sz w:val="24"/>
          <w:szCs w:val="24"/>
        </w:rPr>
        <w:t>The database may get crashed at a</w:t>
      </w:r>
      <w:r>
        <w:rPr>
          <w:rFonts w:ascii="Times New Roman" w:hAnsi="Times New Roman" w:cs="Times New Roman"/>
          <w:sz w:val="24"/>
          <w:szCs w:val="24"/>
        </w:rPr>
        <w:t xml:space="preserve">ny certain time due to virus or </w:t>
      </w:r>
      <w:r w:rsidRPr="002812F2">
        <w:rPr>
          <w:rFonts w:ascii="Times New Roman" w:hAnsi="Times New Roman" w:cs="Times New Roman"/>
          <w:sz w:val="24"/>
          <w:szCs w:val="24"/>
        </w:rPr>
        <w:t>operating system failure. Therefore, it is required to take the database backup</w:t>
      </w:r>
      <w:r w:rsidR="00BC5AC4">
        <w:rPr>
          <w:rFonts w:ascii="Times New Roman" w:hAnsi="Times New Roman" w:cs="Times New Roman"/>
          <w:sz w:val="24"/>
          <w:szCs w:val="24"/>
        </w:rPr>
        <w:t>, because database is not costly. Proper UPS/inverter facility should be there in case of power failure.</w:t>
      </w:r>
    </w:p>
    <w:p w:rsidR="00BC5AC4" w:rsidRDefault="00BC5AC4" w:rsidP="00776CBB">
      <w:pPr>
        <w:spacing w:line="360" w:lineRule="auto"/>
        <w:rPr>
          <w:rFonts w:ascii="Times New Roman" w:hAnsi="Times New Roman" w:cs="Times New Roman"/>
          <w:sz w:val="24"/>
          <w:szCs w:val="24"/>
        </w:rPr>
      </w:pPr>
    </w:p>
    <w:p w:rsidR="00BC5AC4" w:rsidRDefault="00BC5AC4" w:rsidP="00776CBB">
      <w:pPr>
        <w:spacing w:line="360" w:lineRule="auto"/>
        <w:rPr>
          <w:rFonts w:ascii="Times New Roman" w:hAnsi="Times New Roman" w:cs="Times New Roman"/>
          <w:sz w:val="24"/>
          <w:szCs w:val="24"/>
        </w:rPr>
      </w:pPr>
    </w:p>
    <w:p w:rsidR="00BC5AC4" w:rsidRDefault="00BC5AC4" w:rsidP="00776CBB">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3.12 Operational Requirements</w:t>
      </w:r>
    </w:p>
    <w:p w:rsidR="00BC5AC4" w:rsidRDefault="00BC5AC4" w:rsidP="00776CBB">
      <w:pPr>
        <w:spacing w:line="360" w:lineRule="auto"/>
        <w:rPr>
          <w:rFonts w:ascii="Times New Roman" w:hAnsi="Times New Roman" w:cs="Times New Roman"/>
          <w:sz w:val="24"/>
          <w:szCs w:val="24"/>
        </w:rPr>
      </w:pPr>
      <w:r>
        <w:rPr>
          <w:rFonts w:ascii="Times New Roman" w:hAnsi="Times New Roman" w:cs="Times New Roman"/>
          <w:sz w:val="24"/>
          <w:szCs w:val="24"/>
        </w:rPr>
        <w:tab/>
        <w:t>The system is limited by its operating server in terms of maximum number of users it can support at a given time.</w:t>
      </w:r>
    </w:p>
    <w:p w:rsidR="00BC5AC4" w:rsidRDefault="00BC5AC4" w:rsidP="00776CBB">
      <w:pPr>
        <w:spacing w:line="360" w:lineRule="auto"/>
        <w:rPr>
          <w:rFonts w:ascii="Times New Roman" w:hAnsi="Times New Roman" w:cs="Times New Roman"/>
          <w:b/>
          <w:sz w:val="24"/>
          <w:szCs w:val="24"/>
        </w:rPr>
      </w:pPr>
      <w:r>
        <w:rPr>
          <w:rFonts w:ascii="Times New Roman" w:hAnsi="Times New Roman" w:cs="Times New Roman"/>
          <w:b/>
          <w:sz w:val="24"/>
          <w:szCs w:val="24"/>
        </w:rPr>
        <w:t>3.13 Site adaption constraints</w:t>
      </w:r>
    </w:p>
    <w:p w:rsidR="00BC5AC4" w:rsidRPr="00BC5AC4" w:rsidRDefault="00BC5AC4" w:rsidP="00776CBB">
      <w:pPr>
        <w:spacing w:line="360" w:lineRule="auto"/>
        <w:rPr>
          <w:rFonts w:ascii="Times New Roman" w:hAnsi="Times New Roman" w:cs="Times New Roman"/>
          <w:sz w:val="24"/>
          <w:szCs w:val="24"/>
        </w:rPr>
      </w:pPr>
      <w:r>
        <w:rPr>
          <w:rFonts w:ascii="Times New Roman" w:hAnsi="Times New Roman" w:cs="Times New Roman"/>
          <w:sz w:val="24"/>
          <w:szCs w:val="24"/>
        </w:rPr>
        <w:tab/>
        <w:t>The component will be adapted to the overaching system at the conclusion of the system creation.</w:t>
      </w:r>
    </w:p>
    <w:p w:rsidR="00776CBB" w:rsidRPr="00902931" w:rsidRDefault="00776CBB" w:rsidP="008002D8">
      <w:pPr>
        <w:spacing w:line="360" w:lineRule="auto"/>
        <w:jc w:val="both"/>
        <w:rPr>
          <w:rFonts w:ascii="Times New Roman" w:hAnsi="Times New Roman" w:cs="Times New Roman"/>
          <w:sz w:val="24"/>
          <w:szCs w:val="24"/>
        </w:rPr>
      </w:pPr>
    </w:p>
    <w:p w:rsidR="00070B36" w:rsidRDefault="00070B36" w:rsidP="008002D8">
      <w:pPr>
        <w:spacing w:line="360" w:lineRule="auto"/>
        <w:jc w:val="both"/>
        <w:rPr>
          <w:rFonts w:ascii="Times New Roman" w:hAnsi="Times New Roman" w:cs="Times New Roman"/>
          <w:b/>
          <w:sz w:val="24"/>
          <w:szCs w:val="24"/>
        </w:rPr>
      </w:pPr>
      <w:bookmarkStart w:id="0" w:name="_GoBack"/>
      <w:bookmarkEnd w:id="0"/>
      <w:r w:rsidRPr="00070B36">
        <w:rPr>
          <w:rFonts w:ascii="Times New Roman" w:hAnsi="Times New Roman" w:cs="Times New Roman"/>
          <w:b/>
          <w:sz w:val="24"/>
          <w:szCs w:val="24"/>
        </w:rPr>
        <w:t>3.Specific Requirements</w:t>
      </w:r>
    </w:p>
    <w:p w:rsidR="00070B36" w:rsidRDefault="00070B36" w:rsidP="008002D8">
      <w:pPr>
        <w:spacing w:line="360" w:lineRule="auto"/>
        <w:jc w:val="both"/>
        <w:rPr>
          <w:rFonts w:ascii="Times New Roman" w:hAnsi="Times New Roman" w:cs="Times New Roman"/>
          <w:b/>
          <w:sz w:val="24"/>
          <w:szCs w:val="24"/>
        </w:rPr>
      </w:pPr>
      <w:r>
        <w:rPr>
          <w:rFonts w:ascii="Times New Roman" w:hAnsi="Times New Roman" w:cs="Times New Roman"/>
          <w:b/>
          <w:sz w:val="24"/>
          <w:szCs w:val="24"/>
        </w:rPr>
        <w:t>3.1 Functional Requirements</w:t>
      </w:r>
    </w:p>
    <w:p w:rsidR="0046618A" w:rsidRPr="00BF42D6" w:rsidRDefault="0046618A" w:rsidP="0046618A">
      <w:pPr>
        <w:widowControl w:val="0"/>
        <w:autoSpaceDE w:val="0"/>
        <w:autoSpaceDN w:val="0"/>
        <w:adjustRightInd w:val="0"/>
        <w:spacing w:after="0" w:line="240" w:lineRule="auto"/>
        <w:ind w:left="720"/>
        <w:rPr>
          <w:rFonts w:ascii="Times New Roman" w:hAnsi="Times New Roman" w:cs="Times New Roman"/>
          <w:sz w:val="24"/>
          <w:szCs w:val="24"/>
        </w:rPr>
      </w:pPr>
      <w:r w:rsidRPr="00BF42D6">
        <w:rPr>
          <w:rFonts w:ascii="Times New Roman" w:hAnsi="Times New Roman" w:cs="Times New Roman"/>
          <w:i/>
          <w:iCs/>
          <w:sz w:val="24"/>
          <w:szCs w:val="24"/>
          <w:u w:val="single"/>
        </w:rPr>
        <w:t>Use case related to domain name:</w:t>
      </w:r>
    </w:p>
    <w:p w:rsidR="0046618A" w:rsidRPr="00BF42D6" w:rsidRDefault="0046618A" w:rsidP="0046618A">
      <w:pPr>
        <w:widowControl w:val="0"/>
        <w:autoSpaceDE w:val="0"/>
        <w:autoSpaceDN w:val="0"/>
        <w:adjustRightInd w:val="0"/>
        <w:spacing w:after="0" w:line="236" w:lineRule="auto"/>
        <w:ind w:left="720"/>
        <w:rPr>
          <w:rFonts w:ascii="Times New Roman" w:hAnsi="Times New Roman" w:cs="Times New Roman"/>
          <w:sz w:val="24"/>
          <w:szCs w:val="24"/>
        </w:rPr>
      </w:pPr>
      <w:r w:rsidRPr="00BF42D6">
        <w:rPr>
          <w:rFonts w:ascii="Times New Roman" w:hAnsi="Times New Roman" w:cs="Times New Roman"/>
          <w:b/>
          <w:bCs/>
          <w:sz w:val="24"/>
          <w:szCs w:val="24"/>
        </w:rPr>
        <w:t xml:space="preserve">Use Case 1: </w:t>
      </w:r>
      <w:r w:rsidRPr="00BF42D6">
        <w:rPr>
          <w:rFonts w:ascii="Times New Roman" w:hAnsi="Times New Roman" w:cs="Times New Roman"/>
          <w:sz w:val="24"/>
          <w:szCs w:val="24"/>
        </w:rPr>
        <w:t>domain name</w:t>
      </w:r>
    </w:p>
    <w:p w:rsidR="0046618A" w:rsidRPr="00BF42D6" w:rsidRDefault="0046618A" w:rsidP="0046618A">
      <w:pPr>
        <w:widowControl w:val="0"/>
        <w:autoSpaceDE w:val="0"/>
        <w:autoSpaceDN w:val="0"/>
        <w:adjustRightInd w:val="0"/>
        <w:spacing w:after="0" w:line="227" w:lineRule="auto"/>
        <w:ind w:left="1080"/>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46618A" w:rsidRPr="00BF42D6" w:rsidRDefault="0046618A" w:rsidP="0046618A">
      <w:pPr>
        <w:widowControl w:val="0"/>
        <w:autoSpaceDE w:val="0"/>
        <w:autoSpaceDN w:val="0"/>
        <w:adjustRightInd w:val="0"/>
        <w:spacing w:after="0" w:line="226" w:lineRule="auto"/>
        <w:ind w:left="1060"/>
        <w:rPr>
          <w:rFonts w:ascii="Times New Roman" w:hAnsi="Times New Roman" w:cs="Times New Roman"/>
          <w:sz w:val="24"/>
          <w:szCs w:val="24"/>
        </w:rPr>
      </w:pPr>
      <w:r w:rsidRPr="00BF42D6">
        <w:rPr>
          <w:rFonts w:ascii="Times New Roman" w:hAnsi="Times New Roman" w:cs="Times New Roman"/>
          <w:i/>
          <w:iCs/>
          <w:sz w:val="24"/>
          <w:szCs w:val="24"/>
          <w:u w:val="single"/>
        </w:rPr>
        <w:t>Pre Condition</w:t>
      </w:r>
      <w:r w:rsidRPr="00BF42D6">
        <w:rPr>
          <w:rFonts w:ascii="Times New Roman" w:hAnsi="Times New Roman" w:cs="Times New Roman"/>
          <w:sz w:val="24"/>
          <w:szCs w:val="24"/>
        </w:rPr>
        <w:t>: Internet connection available.</w:t>
      </w:r>
    </w:p>
    <w:p w:rsidR="0046618A" w:rsidRPr="00BF42D6" w:rsidRDefault="0046618A" w:rsidP="0046618A">
      <w:pPr>
        <w:widowControl w:val="0"/>
        <w:autoSpaceDE w:val="0"/>
        <w:autoSpaceDN w:val="0"/>
        <w:adjustRightInd w:val="0"/>
        <w:spacing w:after="0" w:line="240" w:lineRule="auto"/>
        <w:ind w:left="1060"/>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46618A" w:rsidRPr="00BF42D6" w:rsidRDefault="0046618A" w:rsidP="0046618A">
      <w:pPr>
        <w:widowControl w:val="0"/>
        <w:numPr>
          <w:ilvl w:val="0"/>
          <w:numId w:val="14"/>
        </w:numPr>
        <w:tabs>
          <w:tab w:val="clear" w:pos="720"/>
          <w:tab w:val="num" w:pos="1800"/>
        </w:tabs>
        <w:overflowPunct w:val="0"/>
        <w:autoSpaceDE w:val="0"/>
        <w:autoSpaceDN w:val="0"/>
        <w:adjustRightInd w:val="0"/>
        <w:spacing w:after="0" w:line="226" w:lineRule="auto"/>
        <w:ind w:left="1800"/>
        <w:jc w:val="both"/>
        <w:rPr>
          <w:rFonts w:ascii="Times New Roman" w:hAnsi="Times New Roman" w:cs="Times New Roman"/>
          <w:sz w:val="24"/>
          <w:szCs w:val="24"/>
        </w:rPr>
      </w:pPr>
      <w:r w:rsidRPr="00BF42D6">
        <w:rPr>
          <w:rFonts w:ascii="Times New Roman" w:hAnsi="Times New Roman" w:cs="Times New Roman"/>
          <w:sz w:val="24"/>
          <w:szCs w:val="24"/>
        </w:rPr>
        <w:t xml:space="preserve">User initiates domain name of the website. </w:t>
      </w:r>
    </w:p>
    <w:p w:rsidR="0046618A" w:rsidRPr="00BF42D6" w:rsidRDefault="0046618A" w:rsidP="0046618A">
      <w:pPr>
        <w:widowControl w:val="0"/>
        <w:numPr>
          <w:ilvl w:val="0"/>
          <w:numId w:val="14"/>
        </w:numPr>
        <w:tabs>
          <w:tab w:val="clear" w:pos="720"/>
          <w:tab w:val="num" w:pos="1800"/>
        </w:tabs>
        <w:overflowPunct w:val="0"/>
        <w:autoSpaceDE w:val="0"/>
        <w:autoSpaceDN w:val="0"/>
        <w:adjustRightInd w:val="0"/>
        <w:spacing w:after="0" w:line="226" w:lineRule="auto"/>
        <w:ind w:left="1800"/>
        <w:jc w:val="both"/>
        <w:rPr>
          <w:rFonts w:ascii="Times New Roman" w:hAnsi="Times New Roman" w:cs="Times New Roman"/>
          <w:sz w:val="24"/>
          <w:szCs w:val="24"/>
        </w:rPr>
      </w:pPr>
      <w:r w:rsidRPr="00BF42D6">
        <w:rPr>
          <w:rFonts w:ascii="Times New Roman" w:hAnsi="Times New Roman" w:cs="Times New Roman"/>
          <w:sz w:val="24"/>
          <w:szCs w:val="24"/>
        </w:rPr>
        <w:t xml:space="preserve">Initially home page of the website should be displayed. User is also asked for the initial login and password. </w:t>
      </w:r>
    </w:p>
    <w:p w:rsidR="0046618A" w:rsidRPr="00BF42D6" w:rsidRDefault="0046618A" w:rsidP="0046618A">
      <w:pPr>
        <w:widowControl w:val="0"/>
        <w:autoSpaceDE w:val="0"/>
        <w:autoSpaceDN w:val="0"/>
        <w:adjustRightInd w:val="0"/>
        <w:spacing w:after="0" w:line="2" w:lineRule="exact"/>
        <w:rPr>
          <w:rFonts w:ascii="Times New Roman" w:hAnsi="Times New Roman" w:cs="Times New Roman"/>
          <w:sz w:val="24"/>
          <w:szCs w:val="24"/>
        </w:rPr>
      </w:pPr>
    </w:p>
    <w:p w:rsidR="0046618A" w:rsidRPr="00BF42D6" w:rsidRDefault="0046618A" w:rsidP="0046618A">
      <w:pPr>
        <w:widowControl w:val="0"/>
        <w:numPr>
          <w:ilvl w:val="0"/>
          <w:numId w:val="14"/>
        </w:numPr>
        <w:tabs>
          <w:tab w:val="clear" w:pos="720"/>
          <w:tab w:val="num" w:pos="1800"/>
        </w:tabs>
        <w:overflowPunct w:val="0"/>
        <w:autoSpaceDE w:val="0"/>
        <w:autoSpaceDN w:val="0"/>
        <w:adjustRightInd w:val="0"/>
        <w:spacing w:after="0" w:line="239" w:lineRule="auto"/>
        <w:ind w:left="1800"/>
        <w:jc w:val="both"/>
        <w:rPr>
          <w:rFonts w:ascii="Times New Roman" w:hAnsi="Times New Roman" w:cs="Times New Roman"/>
          <w:sz w:val="24"/>
          <w:szCs w:val="24"/>
        </w:rPr>
      </w:pPr>
      <w:r w:rsidRPr="00BF42D6">
        <w:rPr>
          <w:rFonts w:ascii="Times New Roman" w:hAnsi="Times New Roman" w:cs="Times New Roman"/>
          <w:sz w:val="24"/>
          <w:szCs w:val="24"/>
        </w:rPr>
        <w:t xml:space="preserve">User specifies the home directory and login/password. </w:t>
      </w:r>
    </w:p>
    <w:p w:rsidR="0046618A" w:rsidRPr="00BF42D6" w:rsidRDefault="0046618A" w:rsidP="0046618A">
      <w:pPr>
        <w:widowControl w:val="0"/>
        <w:numPr>
          <w:ilvl w:val="0"/>
          <w:numId w:val="14"/>
        </w:numPr>
        <w:tabs>
          <w:tab w:val="clear" w:pos="720"/>
          <w:tab w:val="num" w:pos="1800"/>
        </w:tabs>
        <w:overflowPunct w:val="0"/>
        <w:autoSpaceDE w:val="0"/>
        <w:autoSpaceDN w:val="0"/>
        <w:adjustRightInd w:val="0"/>
        <w:spacing w:after="0" w:line="226" w:lineRule="auto"/>
        <w:ind w:left="1800" w:right="560"/>
        <w:jc w:val="both"/>
        <w:rPr>
          <w:rFonts w:ascii="Times New Roman" w:hAnsi="Times New Roman" w:cs="Times New Roman"/>
          <w:sz w:val="24"/>
          <w:szCs w:val="24"/>
        </w:rPr>
      </w:pPr>
      <w:r w:rsidRPr="00BF42D6">
        <w:rPr>
          <w:rFonts w:ascii="Times New Roman" w:hAnsi="Times New Roman" w:cs="Times New Roman"/>
          <w:sz w:val="24"/>
          <w:szCs w:val="24"/>
        </w:rPr>
        <w:t xml:space="preserve">If the user is new registration is available at the home page. System creates the working files in the specified home directory. Working files contain: </w:t>
      </w:r>
    </w:p>
    <w:p w:rsidR="0046618A" w:rsidRPr="00BF42D6" w:rsidRDefault="0046618A" w:rsidP="0046618A">
      <w:pPr>
        <w:widowControl w:val="0"/>
        <w:autoSpaceDE w:val="0"/>
        <w:autoSpaceDN w:val="0"/>
        <w:adjustRightInd w:val="0"/>
        <w:spacing w:after="0" w:line="1" w:lineRule="exact"/>
        <w:rPr>
          <w:rFonts w:ascii="Times New Roman" w:hAnsi="Times New Roman" w:cs="Times New Roman"/>
          <w:sz w:val="24"/>
          <w:szCs w:val="24"/>
        </w:rPr>
      </w:pPr>
    </w:p>
    <w:p w:rsidR="0046618A" w:rsidRPr="00BF42D6" w:rsidRDefault="0046618A" w:rsidP="0046618A">
      <w:pPr>
        <w:widowControl w:val="0"/>
        <w:numPr>
          <w:ilvl w:val="1"/>
          <w:numId w:val="14"/>
        </w:numPr>
        <w:tabs>
          <w:tab w:val="clear" w:pos="1440"/>
          <w:tab w:val="num" w:pos="2160"/>
        </w:tabs>
        <w:overflowPunct w:val="0"/>
        <w:autoSpaceDE w:val="0"/>
        <w:autoSpaceDN w:val="0"/>
        <w:adjustRightInd w:val="0"/>
        <w:spacing w:after="0" w:line="226" w:lineRule="auto"/>
        <w:ind w:left="2160"/>
        <w:jc w:val="both"/>
        <w:rPr>
          <w:rFonts w:ascii="Times New Roman" w:hAnsi="Times New Roman" w:cs="Times New Roman"/>
          <w:sz w:val="24"/>
          <w:szCs w:val="24"/>
        </w:rPr>
      </w:pPr>
      <w:r w:rsidRPr="00BF42D6">
        <w:rPr>
          <w:rFonts w:ascii="Times New Roman" w:hAnsi="Times New Roman" w:cs="Times New Roman"/>
          <w:sz w:val="24"/>
          <w:szCs w:val="24"/>
        </w:rPr>
        <w:t xml:space="preserve">Authorization information.  </w:t>
      </w:r>
    </w:p>
    <w:p w:rsidR="0046618A" w:rsidRPr="00BF42D6" w:rsidRDefault="0046618A" w:rsidP="0046618A">
      <w:pPr>
        <w:widowControl w:val="0"/>
        <w:overflowPunct w:val="0"/>
        <w:autoSpaceDE w:val="0"/>
        <w:autoSpaceDN w:val="0"/>
        <w:adjustRightInd w:val="0"/>
        <w:spacing w:after="0" w:line="233" w:lineRule="auto"/>
        <w:ind w:left="1800"/>
        <w:rPr>
          <w:rFonts w:ascii="Times New Roman" w:hAnsi="Times New Roman" w:cs="Times New Roman"/>
          <w:sz w:val="24"/>
          <w:szCs w:val="24"/>
        </w:rPr>
      </w:pPr>
    </w:p>
    <w:p w:rsidR="0046618A" w:rsidRPr="00BF42D6" w:rsidRDefault="0046618A" w:rsidP="0046618A">
      <w:pPr>
        <w:widowControl w:val="0"/>
        <w:autoSpaceDE w:val="0"/>
        <w:autoSpaceDN w:val="0"/>
        <w:adjustRightInd w:val="0"/>
        <w:spacing w:after="0" w:line="226" w:lineRule="auto"/>
        <w:ind w:left="1080"/>
        <w:rPr>
          <w:rFonts w:ascii="Times New Roman" w:hAnsi="Times New Roman" w:cs="Times New Roman"/>
          <w:sz w:val="24"/>
          <w:szCs w:val="24"/>
        </w:rPr>
      </w:pPr>
      <w:r w:rsidRPr="00BF42D6">
        <w:rPr>
          <w:rFonts w:ascii="Times New Roman" w:hAnsi="Times New Roman" w:cs="Times New Roman"/>
          <w:i/>
          <w:iCs/>
          <w:sz w:val="24"/>
          <w:szCs w:val="24"/>
          <w:u w:val="single"/>
        </w:rPr>
        <w:t>Alternate Scenario</w:t>
      </w:r>
      <w:r w:rsidRPr="00BF42D6">
        <w:rPr>
          <w:rFonts w:ascii="Times New Roman" w:hAnsi="Times New Roman" w:cs="Times New Roman"/>
          <w:sz w:val="24"/>
          <w:szCs w:val="24"/>
        </w:rPr>
        <w:t>:</w:t>
      </w:r>
    </w:p>
    <w:p w:rsidR="0046618A" w:rsidRPr="00BF42D6" w:rsidRDefault="0046618A" w:rsidP="0046618A">
      <w:pPr>
        <w:widowControl w:val="0"/>
        <w:autoSpaceDE w:val="0"/>
        <w:autoSpaceDN w:val="0"/>
        <w:adjustRightInd w:val="0"/>
        <w:spacing w:after="0" w:line="227" w:lineRule="auto"/>
        <w:ind w:left="1440"/>
        <w:rPr>
          <w:rFonts w:ascii="Times New Roman" w:hAnsi="Times New Roman" w:cs="Times New Roman"/>
          <w:sz w:val="24"/>
          <w:szCs w:val="24"/>
        </w:rPr>
      </w:pPr>
      <w:r w:rsidRPr="00BF42D6">
        <w:rPr>
          <w:rFonts w:ascii="Times New Roman" w:hAnsi="Times New Roman" w:cs="Times New Roman"/>
          <w:sz w:val="24"/>
          <w:szCs w:val="24"/>
        </w:rPr>
        <w:t>5(a). Network failure.</w:t>
      </w:r>
    </w:p>
    <w:p w:rsidR="0046618A" w:rsidRPr="00BF42D6" w:rsidRDefault="0098405C" w:rsidP="0046618A">
      <w:pPr>
        <w:widowControl w:val="0"/>
        <w:autoSpaceDE w:val="0"/>
        <w:autoSpaceDN w:val="0"/>
        <w:adjustRightInd w:val="0"/>
        <w:spacing w:after="0" w:line="239" w:lineRule="auto"/>
        <w:ind w:left="2160"/>
        <w:rPr>
          <w:rFonts w:ascii="Times New Roman" w:hAnsi="Times New Roman" w:cs="Times New Roman"/>
          <w:sz w:val="24"/>
          <w:szCs w:val="24"/>
        </w:rPr>
      </w:pPr>
      <w:r w:rsidRPr="00BF42D6">
        <w:rPr>
          <w:rFonts w:ascii="Times New Roman" w:hAnsi="Times New Roman" w:cs="Times New Roman"/>
          <w:sz w:val="24"/>
          <w:szCs w:val="24"/>
        </w:rPr>
        <w:t>5(a)1. If the domain name is wrong</w:t>
      </w:r>
      <w:r w:rsidR="0012738A" w:rsidRPr="00BF42D6">
        <w:rPr>
          <w:rFonts w:ascii="Times New Roman" w:hAnsi="Times New Roman" w:cs="Times New Roman"/>
          <w:sz w:val="24"/>
          <w:szCs w:val="24"/>
        </w:rPr>
        <w:t xml:space="preserve"> another webpage is displayed</w:t>
      </w:r>
      <w:r w:rsidR="0046618A" w:rsidRPr="00BF42D6">
        <w:rPr>
          <w:rFonts w:ascii="Times New Roman" w:hAnsi="Times New Roman" w:cs="Times New Roman"/>
          <w:sz w:val="24"/>
          <w:szCs w:val="24"/>
        </w:rPr>
        <w:t>.</w:t>
      </w:r>
    </w:p>
    <w:p w:rsidR="0046618A" w:rsidRPr="00BF42D6" w:rsidRDefault="0046618A" w:rsidP="0046618A">
      <w:pPr>
        <w:widowControl w:val="0"/>
        <w:autoSpaceDE w:val="0"/>
        <w:autoSpaceDN w:val="0"/>
        <w:adjustRightInd w:val="0"/>
        <w:spacing w:after="0" w:line="270" w:lineRule="exact"/>
        <w:rPr>
          <w:rFonts w:ascii="Times New Roman" w:hAnsi="Times New Roman" w:cs="Times New Roman"/>
          <w:sz w:val="24"/>
          <w:szCs w:val="24"/>
        </w:rPr>
      </w:pPr>
    </w:p>
    <w:p w:rsidR="0046618A" w:rsidRPr="00BF42D6" w:rsidRDefault="0046618A" w:rsidP="0046618A">
      <w:pPr>
        <w:widowControl w:val="0"/>
        <w:autoSpaceDE w:val="0"/>
        <w:autoSpaceDN w:val="0"/>
        <w:adjustRightInd w:val="0"/>
        <w:spacing w:after="0" w:line="240" w:lineRule="auto"/>
        <w:ind w:left="720"/>
        <w:rPr>
          <w:rFonts w:ascii="Times New Roman" w:hAnsi="Times New Roman" w:cs="Times New Roman"/>
          <w:sz w:val="24"/>
          <w:szCs w:val="24"/>
        </w:rPr>
      </w:pPr>
      <w:r w:rsidRPr="00BF42D6">
        <w:rPr>
          <w:rFonts w:ascii="Times New Roman" w:hAnsi="Times New Roman" w:cs="Times New Roman"/>
          <w:i/>
          <w:iCs/>
          <w:sz w:val="24"/>
          <w:szCs w:val="24"/>
          <w:u w:val="single"/>
        </w:rPr>
        <w:t>Use cases related to system authorization:</w:t>
      </w:r>
    </w:p>
    <w:p w:rsidR="0046618A" w:rsidRPr="00BF42D6" w:rsidRDefault="0046618A" w:rsidP="0046618A">
      <w:pPr>
        <w:widowControl w:val="0"/>
        <w:autoSpaceDE w:val="0"/>
        <w:autoSpaceDN w:val="0"/>
        <w:adjustRightInd w:val="0"/>
        <w:spacing w:after="0" w:line="236" w:lineRule="auto"/>
        <w:ind w:left="720"/>
        <w:rPr>
          <w:rFonts w:ascii="Times New Roman" w:hAnsi="Times New Roman" w:cs="Times New Roman"/>
          <w:sz w:val="24"/>
          <w:szCs w:val="24"/>
        </w:rPr>
      </w:pPr>
      <w:r w:rsidRPr="00BF42D6">
        <w:rPr>
          <w:rFonts w:ascii="Times New Roman" w:hAnsi="Times New Roman" w:cs="Times New Roman"/>
          <w:b/>
          <w:bCs/>
          <w:sz w:val="24"/>
          <w:szCs w:val="24"/>
        </w:rPr>
        <w:t>Use Case 2</w:t>
      </w:r>
      <w:r w:rsidRPr="00BF42D6">
        <w:rPr>
          <w:rFonts w:ascii="Times New Roman" w:hAnsi="Times New Roman" w:cs="Times New Roman"/>
          <w:sz w:val="24"/>
          <w:szCs w:val="24"/>
        </w:rPr>
        <w:t>: Login</w:t>
      </w:r>
    </w:p>
    <w:p w:rsidR="0046618A" w:rsidRPr="00BF42D6" w:rsidRDefault="0046618A" w:rsidP="0046618A">
      <w:pPr>
        <w:widowControl w:val="0"/>
        <w:autoSpaceDE w:val="0"/>
        <w:autoSpaceDN w:val="0"/>
        <w:adjustRightInd w:val="0"/>
        <w:spacing w:after="0" w:line="239" w:lineRule="auto"/>
        <w:ind w:left="1060"/>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46618A" w:rsidRPr="00BF42D6" w:rsidRDefault="0046618A" w:rsidP="0046618A">
      <w:pPr>
        <w:widowControl w:val="0"/>
        <w:autoSpaceDE w:val="0"/>
        <w:autoSpaceDN w:val="0"/>
        <w:adjustRightInd w:val="0"/>
        <w:spacing w:after="0" w:line="227" w:lineRule="auto"/>
        <w:ind w:left="1060"/>
        <w:rPr>
          <w:rFonts w:ascii="Times New Roman" w:hAnsi="Times New Roman" w:cs="Times New Roman"/>
          <w:sz w:val="24"/>
          <w:szCs w:val="24"/>
        </w:rPr>
      </w:pPr>
      <w:r w:rsidRPr="00BF42D6">
        <w:rPr>
          <w:rFonts w:ascii="Times New Roman" w:hAnsi="Times New Roman" w:cs="Times New Roman"/>
          <w:i/>
          <w:iCs/>
          <w:sz w:val="24"/>
          <w:szCs w:val="24"/>
          <w:u w:val="single"/>
        </w:rPr>
        <w:t>Pre Condition</w:t>
      </w:r>
      <w:r w:rsidRPr="00BF42D6">
        <w:rPr>
          <w:rFonts w:ascii="Times New Roman" w:hAnsi="Times New Roman" w:cs="Times New Roman"/>
          <w:sz w:val="24"/>
          <w:szCs w:val="24"/>
        </w:rPr>
        <w:t xml:space="preserve">: </w:t>
      </w:r>
      <w:r w:rsidR="00AC4D87" w:rsidRPr="00BF42D6">
        <w:rPr>
          <w:rFonts w:ascii="Times New Roman" w:hAnsi="Times New Roman" w:cs="Times New Roman"/>
          <w:sz w:val="24"/>
          <w:szCs w:val="24"/>
        </w:rPr>
        <w:t>User must be registered first.</w:t>
      </w:r>
    </w:p>
    <w:p w:rsidR="0046618A" w:rsidRPr="00BF42D6" w:rsidRDefault="0046618A" w:rsidP="0046618A">
      <w:pPr>
        <w:widowControl w:val="0"/>
        <w:autoSpaceDE w:val="0"/>
        <w:autoSpaceDN w:val="0"/>
        <w:adjustRightInd w:val="0"/>
        <w:spacing w:after="0" w:line="227" w:lineRule="auto"/>
        <w:ind w:left="1060"/>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46618A" w:rsidRPr="00BF42D6" w:rsidRDefault="0046618A" w:rsidP="0046618A">
      <w:pPr>
        <w:widowControl w:val="0"/>
        <w:numPr>
          <w:ilvl w:val="0"/>
          <w:numId w:val="15"/>
        </w:numPr>
        <w:tabs>
          <w:tab w:val="clear" w:pos="720"/>
          <w:tab w:val="num" w:pos="1660"/>
        </w:tabs>
        <w:overflowPunct w:val="0"/>
        <w:autoSpaceDE w:val="0"/>
        <w:autoSpaceDN w:val="0"/>
        <w:adjustRightInd w:val="0"/>
        <w:spacing w:after="0" w:line="226" w:lineRule="auto"/>
        <w:ind w:left="1660" w:hanging="220"/>
        <w:jc w:val="both"/>
        <w:rPr>
          <w:rFonts w:ascii="Times New Roman" w:hAnsi="Times New Roman" w:cs="Times New Roman"/>
          <w:sz w:val="24"/>
          <w:szCs w:val="24"/>
        </w:rPr>
      </w:pPr>
      <w:r w:rsidRPr="00BF42D6">
        <w:rPr>
          <w:rFonts w:ascii="Times New Roman" w:hAnsi="Times New Roman" w:cs="Times New Roman"/>
          <w:sz w:val="24"/>
          <w:szCs w:val="24"/>
        </w:rPr>
        <w:t xml:space="preserve">Start the application. User prompted for login and password. </w:t>
      </w:r>
    </w:p>
    <w:p w:rsidR="0046618A" w:rsidRPr="00BF42D6" w:rsidRDefault="0046618A" w:rsidP="0046618A">
      <w:pPr>
        <w:widowControl w:val="0"/>
        <w:autoSpaceDE w:val="0"/>
        <w:autoSpaceDN w:val="0"/>
        <w:adjustRightInd w:val="0"/>
        <w:spacing w:after="0" w:line="1" w:lineRule="exact"/>
        <w:rPr>
          <w:rFonts w:ascii="Times New Roman" w:hAnsi="Times New Roman" w:cs="Times New Roman"/>
          <w:sz w:val="24"/>
          <w:szCs w:val="24"/>
        </w:rPr>
      </w:pPr>
    </w:p>
    <w:p w:rsidR="0046618A" w:rsidRPr="00BF42D6" w:rsidRDefault="0046618A" w:rsidP="0046618A">
      <w:pPr>
        <w:widowControl w:val="0"/>
        <w:numPr>
          <w:ilvl w:val="0"/>
          <w:numId w:val="15"/>
        </w:numPr>
        <w:tabs>
          <w:tab w:val="clear" w:pos="720"/>
          <w:tab w:val="num" w:pos="1660"/>
        </w:tabs>
        <w:overflowPunct w:val="0"/>
        <w:autoSpaceDE w:val="0"/>
        <w:autoSpaceDN w:val="0"/>
        <w:adjustRightInd w:val="0"/>
        <w:spacing w:after="0" w:line="239" w:lineRule="auto"/>
        <w:ind w:left="1660" w:hanging="220"/>
        <w:jc w:val="both"/>
        <w:rPr>
          <w:rFonts w:ascii="Times New Roman" w:hAnsi="Times New Roman" w:cs="Times New Roman"/>
          <w:sz w:val="24"/>
          <w:szCs w:val="24"/>
        </w:rPr>
      </w:pPr>
      <w:r w:rsidRPr="00BF42D6">
        <w:rPr>
          <w:rFonts w:ascii="Times New Roman" w:hAnsi="Times New Roman" w:cs="Times New Roman"/>
          <w:sz w:val="24"/>
          <w:szCs w:val="24"/>
        </w:rPr>
        <w:t xml:space="preserve">User gives the login and password. </w:t>
      </w:r>
    </w:p>
    <w:p w:rsidR="0046618A" w:rsidRPr="00BF42D6" w:rsidRDefault="0046618A" w:rsidP="0046618A">
      <w:pPr>
        <w:widowControl w:val="0"/>
        <w:numPr>
          <w:ilvl w:val="0"/>
          <w:numId w:val="15"/>
        </w:numPr>
        <w:tabs>
          <w:tab w:val="clear" w:pos="720"/>
          <w:tab w:val="num" w:pos="1660"/>
        </w:tabs>
        <w:overflowPunct w:val="0"/>
        <w:autoSpaceDE w:val="0"/>
        <w:autoSpaceDN w:val="0"/>
        <w:adjustRightInd w:val="0"/>
        <w:spacing w:after="0" w:line="226" w:lineRule="auto"/>
        <w:ind w:left="1660" w:hanging="220"/>
        <w:jc w:val="both"/>
        <w:rPr>
          <w:rFonts w:ascii="Times New Roman" w:hAnsi="Times New Roman" w:cs="Times New Roman"/>
          <w:sz w:val="24"/>
          <w:szCs w:val="24"/>
        </w:rPr>
      </w:pPr>
      <w:r w:rsidRPr="00BF42D6">
        <w:rPr>
          <w:rFonts w:ascii="Times New Roman" w:hAnsi="Times New Roman" w:cs="Times New Roman"/>
          <w:sz w:val="24"/>
          <w:szCs w:val="24"/>
        </w:rPr>
        <w:t xml:space="preserve">System does authentication. </w:t>
      </w:r>
    </w:p>
    <w:p w:rsidR="0046618A" w:rsidRPr="00BF42D6" w:rsidRDefault="0046618A" w:rsidP="0046618A">
      <w:pPr>
        <w:widowControl w:val="0"/>
        <w:numPr>
          <w:ilvl w:val="0"/>
          <w:numId w:val="15"/>
        </w:numPr>
        <w:tabs>
          <w:tab w:val="clear" w:pos="720"/>
          <w:tab w:val="num" w:pos="1660"/>
        </w:tabs>
        <w:overflowPunct w:val="0"/>
        <w:autoSpaceDE w:val="0"/>
        <w:autoSpaceDN w:val="0"/>
        <w:adjustRightInd w:val="0"/>
        <w:spacing w:after="0" w:line="226" w:lineRule="auto"/>
        <w:ind w:left="1660" w:hanging="220"/>
        <w:jc w:val="both"/>
        <w:rPr>
          <w:rFonts w:ascii="Times New Roman" w:hAnsi="Times New Roman" w:cs="Times New Roman"/>
          <w:sz w:val="24"/>
          <w:szCs w:val="24"/>
        </w:rPr>
      </w:pPr>
      <w:r w:rsidRPr="00BF42D6">
        <w:rPr>
          <w:rFonts w:ascii="Times New Roman" w:hAnsi="Times New Roman" w:cs="Times New Roman"/>
          <w:sz w:val="24"/>
          <w:szCs w:val="24"/>
        </w:rPr>
        <w:t xml:space="preserve">Main screen is displayed. </w:t>
      </w:r>
    </w:p>
    <w:p w:rsidR="0046618A" w:rsidRPr="00BF42D6" w:rsidRDefault="0046618A" w:rsidP="0046618A">
      <w:pPr>
        <w:widowControl w:val="0"/>
        <w:autoSpaceDE w:val="0"/>
        <w:autoSpaceDN w:val="0"/>
        <w:adjustRightInd w:val="0"/>
        <w:spacing w:after="0" w:line="227" w:lineRule="auto"/>
        <w:ind w:left="1120"/>
        <w:rPr>
          <w:rFonts w:ascii="Times New Roman" w:hAnsi="Times New Roman" w:cs="Times New Roman"/>
          <w:sz w:val="24"/>
          <w:szCs w:val="24"/>
        </w:rPr>
      </w:pPr>
      <w:r w:rsidRPr="00BF42D6">
        <w:rPr>
          <w:rFonts w:ascii="Times New Roman" w:hAnsi="Times New Roman" w:cs="Times New Roman"/>
          <w:i/>
          <w:iCs/>
          <w:sz w:val="24"/>
          <w:szCs w:val="24"/>
          <w:u w:val="single"/>
        </w:rPr>
        <w:t>Alternate Scenario</w:t>
      </w:r>
      <w:r w:rsidRPr="00BF42D6">
        <w:rPr>
          <w:rFonts w:ascii="Times New Roman" w:hAnsi="Times New Roman" w:cs="Times New Roman"/>
          <w:sz w:val="24"/>
          <w:szCs w:val="24"/>
        </w:rPr>
        <w:t>:</w:t>
      </w:r>
    </w:p>
    <w:p w:rsidR="0046618A" w:rsidRPr="00BF42D6" w:rsidRDefault="0046618A" w:rsidP="0046618A">
      <w:pPr>
        <w:widowControl w:val="0"/>
        <w:autoSpaceDE w:val="0"/>
        <w:autoSpaceDN w:val="0"/>
        <w:adjustRightInd w:val="0"/>
        <w:spacing w:after="0" w:line="227" w:lineRule="auto"/>
        <w:ind w:left="1440"/>
        <w:rPr>
          <w:rFonts w:ascii="Times New Roman" w:hAnsi="Times New Roman" w:cs="Times New Roman"/>
          <w:sz w:val="24"/>
          <w:szCs w:val="24"/>
        </w:rPr>
      </w:pPr>
      <w:r w:rsidRPr="00BF42D6">
        <w:rPr>
          <w:rFonts w:ascii="Times New Roman" w:hAnsi="Times New Roman" w:cs="Times New Roman"/>
          <w:sz w:val="24"/>
          <w:szCs w:val="24"/>
        </w:rPr>
        <w:t>4(a). Authorization fails</w:t>
      </w:r>
    </w:p>
    <w:p w:rsidR="0046618A" w:rsidRDefault="0046618A" w:rsidP="008E4A0E">
      <w:pPr>
        <w:widowControl w:val="0"/>
        <w:autoSpaceDE w:val="0"/>
        <w:autoSpaceDN w:val="0"/>
        <w:adjustRightInd w:val="0"/>
        <w:spacing w:after="0" w:line="239" w:lineRule="auto"/>
        <w:ind w:left="1820"/>
        <w:rPr>
          <w:rFonts w:ascii="Times New Roman" w:hAnsi="Times New Roman" w:cs="Times New Roman"/>
          <w:sz w:val="24"/>
          <w:szCs w:val="24"/>
        </w:rPr>
      </w:pPr>
      <w:r w:rsidRPr="00BF42D6">
        <w:rPr>
          <w:rFonts w:ascii="Times New Roman" w:hAnsi="Times New Roman" w:cs="Times New Roman"/>
          <w:sz w:val="24"/>
          <w:szCs w:val="24"/>
        </w:rPr>
        <w:t xml:space="preserve">4(a)1. Prompt the user </w:t>
      </w:r>
      <w:r w:rsidR="00705045">
        <w:rPr>
          <w:rFonts w:ascii="Times New Roman" w:hAnsi="Times New Roman" w:cs="Times New Roman"/>
          <w:sz w:val="24"/>
          <w:szCs w:val="24"/>
        </w:rPr>
        <w:t>that he typed the wrong.</w:t>
      </w:r>
    </w:p>
    <w:p w:rsidR="00705045" w:rsidRPr="00BF42D6" w:rsidRDefault="00705045" w:rsidP="005D0CDA">
      <w:pPr>
        <w:widowControl w:val="0"/>
        <w:autoSpaceDE w:val="0"/>
        <w:autoSpaceDN w:val="0"/>
        <w:adjustRightInd w:val="0"/>
        <w:spacing w:after="0" w:line="239" w:lineRule="auto"/>
        <w:ind w:left="1100" w:firstLine="720"/>
        <w:rPr>
          <w:rFonts w:ascii="Times New Roman" w:hAnsi="Times New Roman" w:cs="Times New Roman"/>
          <w:sz w:val="24"/>
          <w:szCs w:val="24"/>
        </w:rPr>
      </w:pPr>
      <w:r w:rsidRPr="00BF42D6">
        <w:rPr>
          <w:rFonts w:ascii="Times New Roman" w:hAnsi="Times New Roman" w:cs="Times New Roman"/>
          <w:sz w:val="24"/>
          <w:szCs w:val="24"/>
        </w:rPr>
        <w:t xml:space="preserve">4(a)2. Allow him to re-enter the password. </w:t>
      </w:r>
    </w:p>
    <w:p w:rsidR="00705045" w:rsidRPr="00BF42D6" w:rsidRDefault="00705045" w:rsidP="00705045">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b/>
          <w:bCs/>
          <w:sz w:val="24"/>
          <w:szCs w:val="24"/>
        </w:rPr>
        <w:t xml:space="preserve">Use Case 3: </w:t>
      </w:r>
      <w:r w:rsidRPr="00BF42D6">
        <w:rPr>
          <w:rFonts w:ascii="Times New Roman" w:hAnsi="Times New Roman" w:cs="Times New Roman"/>
          <w:sz w:val="24"/>
          <w:szCs w:val="24"/>
        </w:rPr>
        <w:t>Change Password</w:t>
      </w:r>
    </w:p>
    <w:p w:rsidR="00705045" w:rsidRPr="00BF42D6" w:rsidRDefault="00705045" w:rsidP="00705045">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705045" w:rsidRPr="00BF42D6" w:rsidRDefault="00705045"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lastRenderedPageBreak/>
        <w:t>Pre Condition</w:t>
      </w:r>
      <w:r w:rsidRPr="00BF42D6">
        <w:rPr>
          <w:rFonts w:ascii="Times New Roman" w:hAnsi="Times New Roman" w:cs="Times New Roman"/>
          <w:sz w:val="24"/>
          <w:szCs w:val="24"/>
        </w:rPr>
        <w:t>: User logged in</w:t>
      </w:r>
    </w:p>
    <w:p w:rsidR="00705045" w:rsidRPr="00BF42D6" w:rsidRDefault="00705045"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705045" w:rsidRPr="00BF42D6" w:rsidRDefault="00705045" w:rsidP="00705045">
      <w:pPr>
        <w:widowControl w:val="0"/>
        <w:overflowPunct w:val="0"/>
        <w:autoSpaceDE w:val="0"/>
        <w:autoSpaceDN w:val="0"/>
        <w:adjustRightInd w:val="0"/>
        <w:spacing w:after="0" w:line="227" w:lineRule="auto"/>
        <w:ind w:left="360"/>
        <w:jc w:val="both"/>
        <w:rPr>
          <w:rFonts w:ascii="Times New Roman" w:hAnsi="Times New Roman" w:cs="Times New Roman"/>
          <w:sz w:val="24"/>
          <w:szCs w:val="24"/>
        </w:rPr>
      </w:pPr>
      <w:r w:rsidRPr="00BF42D6">
        <w:rPr>
          <w:rFonts w:ascii="Times New Roman" w:hAnsi="Times New Roman" w:cs="Times New Roman"/>
          <w:sz w:val="24"/>
          <w:szCs w:val="24"/>
        </w:rPr>
        <w:tab/>
      </w:r>
      <w:r w:rsidRPr="00BF42D6">
        <w:rPr>
          <w:rFonts w:ascii="Times New Roman" w:hAnsi="Times New Roman" w:cs="Times New Roman"/>
          <w:sz w:val="24"/>
          <w:szCs w:val="24"/>
        </w:rPr>
        <w:tab/>
        <w:t xml:space="preserve">1. User initiates the password change command. </w:t>
      </w:r>
    </w:p>
    <w:p w:rsidR="00705045" w:rsidRPr="00BF42D6" w:rsidRDefault="00705045" w:rsidP="00705045">
      <w:pPr>
        <w:widowControl w:val="0"/>
        <w:overflowPunct w:val="0"/>
        <w:autoSpaceDE w:val="0"/>
        <w:autoSpaceDN w:val="0"/>
        <w:adjustRightInd w:val="0"/>
        <w:spacing w:after="0" w:line="233" w:lineRule="auto"/>
        <w:ind w:left="360" w:right="20"/>
        <w:jc w:val="both"/>
        <w:rPr>
          <w:rFonts w:ascii="Times New Roman" w:hAnsi="Times New Roman" w:cs="Times New Roman"/>
          <w:sz w:val="24"/>
          <w:szCs w:val="24"/>
        </w:rPr>
      </w:pPr>
      <w:r w:rsidRPr="00BF42D6">
        <w:rPr>
          <w:rFonts w:ascii="Times New Roman" w:hAnsi="Times New Roman" w:cs="Times New Roman"/>
          <w:sz w:val="24"/>
          <w:szCs w:val="24"/>
        </w:rPr>
        <w:tab/>
      </w:r>
      <w:r w:rsidRPr="00BF42D6">
        <w:rPr>
          <w:rFonts w:ascii="Times New Roman" w:hAnsi="Times New Roman" w:cs="Times New Roman"/>
          <w:sz w:val="24"/>
          <w:szCs w:val="24"/>
        </w:rPr>
        <w:tab/>
        <w:t xml:space="preserve">2. User is prompted for old password, new password and confirm new </w:t>
      </w:r>
      <w:r w:rsidRPr="00BF42D6">
        <w:rPr>
          <w:rFonts w:ascii="Times New Roman" w:hAnsi="Times New Roman" w:cs="Times New Roman"/>
          <w:sz w:val="24"/>
          <w:szCs w:val="24"/>
        </w:rPr>
        <w:tab/>
      </w:r>
      <w:r w:rsidRPr="00BF42D6">
        <w:rPr>
          <w:rFonts w:ascii="Times New Roman" w:hAnsi="Times New Roman" w:cs="Times New Roman"/>
          <w:sz w:val="24"/>
          <w:szCs w:val="24"/>
        </w:rPr>
        <w:tab/>
      </w:r>
      <w:r>
        <w:rPr>
          <w:rFonts w:ascii="Times New Roman" w:hAnsi="Times New Roman" w:cs="Times New Roman"/>
          <w:sz w:val="24"/>
          <w:szCs w:val="24"/>
        </w:rPr>
        <w:tab/>
      </w:r>
      <w:r w:rsidRPr="00BF42D6">
        <w:rPr>
          <w:rFonts w:ascii="Times New Roman" w:hAnsi="Times New Roman" w:cs="Times New Roman"/>
          <w:sz w:val="24"/>
          <w:szCs w:val="24"/>
        </w:rPr>
        <w:t xml:space="preserve">   password. </w:t>
      </w:r>
    </w:p>
    <w:p w:rsidR="00705045" w:rsidRPr="00BF42D6" w:rsidRDefault="00705045" w:rsidP="00705045">
      <w:pPr>
        <w:widowControl w:val="0"/>
        <w:overflowPunct w:val="0"/>
        <w:autoSpaceDE w:val="0"/>
        <w:autoSpaceDN w:val="0"/>
        <w:adjustRightInd w:val="0"/>
        <w:spacing w:after="0" w:line="226" w:lineRule="auto"/>
        <w:ind w:left="360"/>
        <w:jc w:val="both"/>
        <w:rPr>
          <w:rFonts w:ascii="Times New Roman" w:hAnsi="Times New Roman" w:cs="Times New Roman"/>
          <w:sz w:val="24"/>
          <w:szCs w:val="24"/>
        </w:rPr>
      </w:pPr>
      <w:r w:rsidRPr="00BF42D6">
        <w:rPr>
          <w:rFonts w:ascii="Times New Roman" w:hAnsi="Times New Roman" w:cs="Times New Roman"/>
          <w:sz w:val="24"/>
          <w:szCs w:val="24"/>
        </w:rPr>
        <w:tab/>
      </w:r>
      <w:r w:rsidRPr="00BF42D6">
        <w:rPr>
          <w:rFonts w:ascii="Times New Roman" w:hAnsi="Times New Roman" w:cs="Times New Roman"/>
          <w:sz w:val="24"/>
          <w:szCs w:val="24"/>
        </w:rPr>
        <w:tab/>
        <w:t xml:space="preserve">3. User gives the old password, new password and confirm new password. </w:t>
      </w:r>
    </w:p>
    <w:p w:rsidR="00705045" w:rsidRPr="00BF42D6" w:rsidRDefault="00705045" w:rsidP="00705045">
      <w:pPr>
        <w:widowControl w:val="0"/>
        <w:autoSpaceDE w:val="0"/>
        <w:autoSpaceDN w:val="0"/>
        <w:adjustRightInd w:val="0"/>
        <w:spacing w:after="0" w:line="1" w:lineRule="exact"/>
        <w:ind w:left="1134"/>
        <w:rPr>
          <w:rFonts w:ascii="Times New Roman" w:hAnsi="Times New Roman" w:cs="Times New Roman"/>
          <w:sz w:val="24"/>
          <w:szCs w:val="24"/>
        </w:rPr>
      </w:pPr>
    </w:p>
    <w:p w:rsidR="00705045" w:rsidRPr="00BF42D6" w:rsidRDefault="00705045" w:rsidP="00705045">
      <w:pPr>
        <w:widowControl w:val="0"/>
        <w:overflowPunct w:val="0"/>
        <w:autoSpaceDE w:val="0"/>
        <w:autoSpaceDN w:val="0"/>
        <w:adjustRightInd w:val="0"/>
        <w:spacing w:after="0" w:line="226" w:lineRule="auto"/>
        <w:ind w:left="360"/>
        <w:jc w:val="both"/>
        <w:rPr>
          <w:rFonts w:ascii="Times New Roman" w:hAnsi="Times New Roman" w:cs="Times New Roman"/>
          <w:sz w:val="24"/>
          <w:szCs w:val="24"/>
        </w:rPr>
      </w:pPr>
      <w:r w:rsidRPr="00BF42D6">
        <w:rPr>
          <w:rFonts w:ascii="Times New Roman" w:hAnsi="Times New Roman" w:cs="Times New Roman"/>
          <w:sz w:val="24"/>
          <w:szCs w:val="24"/>
        </w:rPr>
        <w:tab/>
      </w:r>
      <w:r w:rsidRPr="00BF42D6">
        <w:rPr>
          <w:rFonts w:ascii="Times New Roman" w:hAnsi="Times New Roman" w:cs="Times New Roman"/>
          <w:sz w:val="24"/>
          <w:szCs w:val="24"/>
        </w:rPr>
        <w:tab/>
        <w:t xml:space="preserve">4. System does authentication. </w:t>
      </w:r>
    </w:p>
    <w:p w:rsidR="00705045" w:rsidRPr="00BF42D6" w:rsidRDefault="00705045" w:rsidP="00705045">
      <w:pPr>
        <w:widowControl w:val="0"/>
        <w:overflowPunct w:val="0"/>
        <w:autoSpaceDE w:val="0"/>
        <w:autoSpaceDN w:val="0"/>
        <w:adjustRightInd w:val="0"/>
        <w:spacing w:after="0" w:line="239" w:lineRule="auto"/>
        <w:ind w:left="851"/>
        <w:jc w:val="both"/>
        <w:rPr>
          <w:rFonts w:ascii="Times New Roman" w:hAnsi="Times New Roman" w:cs="Times New Roman"/>
          <w:sz w:val="24"/>
          <w:szCs w:val="24"/>
        </w:rPr>
      </w:pPr>
      <w:r w:rsidRPr="00BF42D6">
        <w:rPr>
          <w:rFonts w:ascii="Times New Roman" w:hAnsi="Times New Roman" w:cs="Times New Roman"/>
          <w:sz w:val="24"/>
          <w:szCs w:val="24"/>
        </w:rPr>
        <w:tab/>
        <w:t xml:space="preserve">5. New password is registered with the system. </w:t>
      </w:r>
    </w:p>
    <w:p w:rsidR="00705045" w:rsidRPr="00BF42D6" w:rsidRDefault="00705045"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Alternate Scenario</w:t>
      </w:r>
      <w:r w:rsidRPr="00BF42D6">
        <w:rPr>
          <w:rFonts w:ascii="Times New Roman" w:hAnsi="Times New Roman" w:cs="Times New Roman"/>
          <w:sz w:val="24"/>
          <w:szCs w:val="24"/>
        </w:rPr>
        <w:t>:</w:t>
      </w:r>
    </w:p>
    <w:p w:rsidR="00705045" w:rsidRPr="00BF42D6" w:rsidRDefault="00705045" w:rsidP="00705045">
      <w:pPr>
        <w:widowControl w:val="0"/>
        <w:autoSpaceDE w:val="0"/>
        <w:autoSpaceDN w:val="0"/>
        <w:adjustRightInd w:val="0"/>
        <w:spacing w:after="0" w:line="226" w:lineRule="auto"/>
        <w:ind w:left="1134"/>
        <w:rPr>
          <w:rFonts w:ascii="Times New Roman" w:hAnsi="Times New Roman" w:cs="Times New Roman"/>
          <w:sz w:val="24"/>
          <w:szCs w:val="24"/>
        </w:rPr>
      </w:pPr>
      <w:r w:rsidRPr="00BF42D6">
        <w:rPr>
          <w:rFonts w:ascii="Times New Roman" w:hAnsi="Times New Roman" w:cs="Times New Roman"/>
          <w:sz w:val="24"/>
          <w:szCs w:val="24"/>
        </w:rPr>
        <w:t>4(a). Authorization fails</w:t>
      </w:r>
    </w:p>
    <w:p w:rsidR="00705045" w:rsidRPr="00BF42D6" w:rsidRDefault="00705045" w:rsidP="00705045">
      <w:pPr>
        <w:widowControl w:val="0"/>
        <w:autoSpaceDE w:val="0"/>
        <w:autoSpaceDN w:val="0"/>
        <w:adjustRightInd w:val="0"/>
        <w:spacing w:after="0" w:line="1" w:lineRule="exact"/>
        <w:ind w:left="1134"/>
        <w:rPr>
          <w:rFonts w:ascii="Times New Roman" w:hAnsi="Times New Roman" w:cs="Times New Roman"/>
          <w:sz w:val="24"/>
          <w:szCs w:val="24"/>
        </w:rPr>
      </w:pPr>
    </w:p>
    <w:p w:rsidR="00705045" w:rsidRPr="00BF42D6" w:rsidRDefault="00705045" w:rsidP="00705045">
      <w:pPr>
        <w:widowControl w:val="0"/>
        <w:overflowPunct w:val="0"/>
        <w:autoSpaceDE w:val="0"/>
        <w:autoSpaceDN w:val="0"/>
        <w:adjustRightInd w:val="0"/>
        <w:spacing w:after="0" w:line="255" w:lineRule="auto"/>
        <w:ind w:left="1134" w:right="680" w:hanging="30"/>
        <w:rPr>
          <w:rFonts w:ascii="Times New Roman" w:hAnsi="Times New Roman" w:cs="Times New Roman"/>
          <w:sz w:val="24"/>
          <w:szCs w:val="24"/>
        </w:rPr>
      </w:pPr>
      <w:r w:rsidRPr="00BF42D6">
        <w:rPr>
          <w:rFonts w:ascii="Times New Roman" w:hAnsi="Times New Roman" w:cs="Times New Roman"/>
          <w:sz w:val="24"/>
          <w:szCs w:val="24"/>
        </w:rPr>
        <w:t xml:space="preserve">4(a)1. Prompt the user that he typed the wrong password </w:t>
      </w:r>
    </w:p>
    <w:p w:rsidR="00705045" w:rsidRPr="00BF42D6" w:rsidRDefault="00705045" w:rsidP="00705045">
      <w:pPr>
        <w:widowControl w:val="0"/>
        <w:overflowPunct w:val="0"/>
        <w:autoSpaceDE w:val="0"/>
        <w:autoSpaceDN w:val="0"/>
        <w:adjustRightInd w:val="0"/>
        <w:spacing w:after="0" w:line="255" w:lineRule="auto"/>
        <w:ind w:left="1134" w:right="680" w:hanging="30"/>
        <w:rPr>
          <w:rFonts w:ascii="Times New Roman" w:hAnsi="Times New Roman" w:cs="Times New Roman"/>
          <w:sz w:val="24"/>
          <w:szCs w:val="24"/>
        </w:rPr>
      </w:pPr>
      <w:r w:rsidRPr="00BF42D6">
        <w:rPr>
          <w:rFonts w:ascii="Times New Roman" w:hAnsi="Times New Roman" w:cs="Times New Roman"/>
          <w:sz w:val="24"/>
          <w:szCs w:val="24"/>
        </w:rPr>
        <w:t>4(a)2. Allow him to re- enter the password.</w:t>
      </w:r>
    </w:p>
    <w:p w:rsidR="00705045" w:rsidRPr="00BF42D6" w:rsidRDefault="00705045" w:rsidP="00705045">
      <w:pPr>
        <w:widowControl w:val="0"/>
        <w:overflowPunct w:val="0"/>
        <w:autoSpaceDE w:val="0"/>
        <w:autoSpaceDN w:val="0"/>
        <w:adjustRightInd w:val="0"/>
        <w:spacing w:after="0" w:line="256" w:lineRule="auto"/>
        <w:ind w:left="1134" w:right="1100" w:hanging="450"/>
        <w:rPr>
          <w:rFonts w:ascii="Times New Roman" w:hAnsi="Times New Roman" w:cs="Times New Roman"/>
          <w:sz w:val="24"/>
          <w:szCs w:val="24"/>
        </w:rPr>
      </w:pPr>
      <w:r w:rsidRPr="00BF42D6">
        <w:rPr>
          <w:rFonts w:ascii="Times New Roman" w:hAnsi="Times New Roman" w:cs="Times New Roman"/>
          <w:sz w:val="24"/>
          <w:szCs w:val="24"/>
        </w:rPr>
        <w:t xml:space="preserve">        4(b). New password and confirm new password do not match. </w:t>
      </w:r>
    </w:p>
    <w:p w:rsidR="005D0CDA" w:rsidRDefault="00705045" w:rsidP="00705045">
      <w:pPr>
        <w:widowControl w:val="0"/>
        <w:overflowPunct w:val="0"/>
        <w:autoSpaceDE w:val="0"/>
        <w:autoSpaceDN w:val="0"/>
        <w:adjustRightInd w:val="0"/>
        <w:spacing w:after="0" w:line="256" w:lineRule="auto"/>
        <w:ind w:left="1134" w:right="1100" w:hanging="450"/>
        <w:rPr>
          <w:rFonts w:ascii="Times New Roman" w:hAnsi="Times New Roman" w:cs="Times New Roman"/>
          <w:sz w:val="24"/>
          <w:szCs w:val="24"/>
        </w:rPr>
      </w:pPr>
      <w:r w:rsidRPr="00BF42D6">
        <w:rPr>
          <w:rFonts w:ascii="Times New Roman" w:hAnsi="Times New Roman" w:cs="Times New Roman"/>
          <w:sz w:val="24"/>
          <w:szCs w:val="24"/>
        </w:rPr>
        <w:tab/>
        <w:t>4(b)1. Allow him to re-enter the attributes.</w:t>
      </w:r>
    </w:p>
    <w:p w:rsidR="005D0CDA" w:rsidRDefault="005D0CDA" w:rsidP="005D0CDA">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4</w:t>
      </w:r>
      <w:r w:rsidRPr="0067040A">
        <w:rPr>
          <w:rFonts w:ascii="Times New Roman" w:hAnsi="Times New Roman" w:cs="Times New Roman"/>
          <w:b/>
          <w:sz w:val="24"/>
          <w:szCs w:val="24"/>
        </w:rPr>
        <w:t>:</w:t>
      </w:r>
      <w:r>
        <w:rPr>
          <w:rFonts w:ascii="Times New Roman" w:hAnsi="Times New Roman" w:cs="Times New Roman"/>
          <w:sz w:val="24"/>
          <w:szCs w:val="24"/>
        </w:rPr>
        <w:t>View/Update Profile</w:t>
      </w:r>
    </w:p>
    <w:p w:rsidR="005D0CDA" w:rsidRPr="00BF42D6" w:rsidRDefault="005D0CDA" w:rsidP="005D0CDA">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5D0CDA" w:rsidRPr="00BF42D6" w:rsidRDefault="005D0CDA" w:rsidP="005D0CD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 Condition</w:t>
      </w:r>
      <w:r>
        <w:rPr>
          <w:rFonts w:ascii="Times New Roman" w:hAnsi="Times New Roman" w:cs="Times New Roman"/>
          <w:sz w:val="24"/>
          <w:szCs w:val="24"/>
        </w:rPr>
        <w:t>: User should register to the page.</w:t>
      </w:r>
    </w:p>
    <w:p w:rsidR="005D0CDA" w:rsidRPr="00BF42D6" w:rsidRDefault="005D0CDA" w:rsidP="005D0CD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5D0CDA" w:rsidRPr="005D0CDA" w:rsidRDefault="005D0CDA" w:rsidP="005D0CDA">
      <w:pPr>
        <w:pStyle w:val="ListParagraph"/>
        <w:widowControl w:val="0"/>
        <w:numPr>
          <w:ilvl w:val="0"/>
          <w:numId w:val="23"/>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 xml:space="preserve">User can </w:t>
      </w:r>
      <w:r w:rsidRPr="005D0CDA">
        <w:rPr>
          <w:rFonts w:ascii="Times New Roman" w:hAnsi="Times New Roman" w:cs="Times New Roman"/>
          <w:sz w:val="24"/>
          <w:szCs w:val="24"/>
        </w:rPr>
        <w:t>View and update self profile ( Password, Name, Date of Birth, Address, Email Ids, Contact Numbers etc.).</w:t>
      </w:r>
    </w:p>
    <w:p w:rsidR="005D0CDA" w:rsidRDefault="005D0CDA" w:rsidP="005D0CDA">
      <w:pPr>
        <w:widowControl w:val="0"/>
        <w:autoSpaceDE w:val="0"/>
        <w:autoSpaceDN w:val="0"/>
        <w:adjustRightInd w:val="0"/>
        <w:spacing w:after="0" w:line="237" w:lineRule="exact"/>
        <w:ind w:left="720"/>
        <w:rPr>
          <w:rFonts w:ascii="Times New Roman" w:hAnsi="Times New Roman" w:cs="Times New Roman"/>
          <w:i/>
          <w:sz w:val="24"/>
          <w:szCs w:val="24"/>
          <w:u w:val="single"/>
        </w:rPr>
      </w:pPr>
      <w:r w:rsidRPr="007E70BA">
        <w:rPr>
          <w:rFonts w:ascii="Times New Roman" w:hAnsi="Times New Roman" w:cs="Times New Roman"/>
          <w:i/>
          <w:sz w:val="24"/>
          <w:szCs w:val="24"/>
          <w:u w:val="single"/>
        </w:rPr>
        <w:t>Alternate Scenario:</w:t>
      </w:r>
    </w:p>
    <w:p w:rsidR="005D0CDA" w:rsidRPr="005D0CDA" w:rsidRDefault="005D0CDA" w:rsidP="005D0CDA">
      <w:pPr>
        <w:pStyle w:val="ListParagraph"/>
        <w:widowControl w:val="0"/>
        <w:numPr>
          <w:ilvl w:val="0"/>
          <w:numId w:val="25"/>
        </w:numPr>
        <w:autoSpaceDE w:val="0"/>
        <w:autoSpaceDN w:val="0"/>
        <w:adjustRightInd w:val="0"/>
        <w:spacing w:after="0" w:line="237" w:lineRule="exact"/>
        <w:rPr>
          <w:rFonts w:ascii="Times New Roman" w:hAnsi="Times New Roman" w:cs="Times New Roman"/>
          <w:sz w:val="24"/>
          <w:szCs w:val="24"/>
        </w:rPr>
      </w:pPr>
      <w:r w:rsidRPr="005D0CDA">
        <w:rPr>
          <w:rFonts w:ascii="Times New Roman" w:hAnsi="Times New Roman" w:cs="Times New Roman"/>
          <w:sz w:val="24"/>
          <w:szCs w:val="24"/>
        </w:rPr>
        <w:t>User cannot view if he/she is not registered.</w:t>
      </w:r>
    </w:p>
    <w:p w:rsidR="00705045" w:rsidRPr="00BF42D6" w:rsidRDefault="00705045" w:rsidP="00705045">
      <w:pPr>
        <w:widowControl w:val="0"/>
        <w:overflowPunct w:val="0"/>
        <w:autoSpaceDE w:val="0"/>
        <w:autoSpaceDN w:val="0"/>
        <w:adjustRightInd w:val="0"/>
        <w:spacing w:after="0" w:line="256" w:lineRule="auto"/>
        <w:ind w:left="1134" w:right="1100" w:hanging="450"/>
        <w:rPr>
          <w:rFonts w:ascii="Times New Roman" w:hAnsi="Times New Roman" w:cs="Times New Roman"/>
          <w:sz w:val="24"/>
          <w:szCs w:val="24"/>
        </w:rPr>
      </w:pPr>
    </w:p>
    <w:p w:rsidR="00705045" w:rsidRDefault="005D0CDA" w:rsidP="00705045">
      <w:pPr>
        <w:widowControl w:val="0"/>
        <w:autoSpaceDE w:val="0"/>
        <w:autoSpaceDN w:val="0"/>
        <w:adjustRightInd w:val="0"/>
        <w:spacing w:after="0" w:line="237" w:lineRule="exact"/>
        <w:ind w:left="1134"/>
        <w:rPr>
          <w:rFonts w:ascii="Times New Roman" w:hAnsi="Times New Roman" w:cs="Times New Roman"/>
          <w:sz w:val="24"/>
          <w:szCs w:val="24"/>
        </w:rPr>
      </w:pPr>
      <w:r>
        <w:rPr>
          <w:rFonts w:ascii="Times New Roman" w:hAnsi="Times New Roman" w:cs="Times New Roman"/>
          <w:b/>
          <w:sz w:val="24"/>
          <w:szCs w:val="24"/>
        </w:rPr>
        <w:t>Use Case 5</w:t>
      </w:r>
      <w:r w:rsidR="00705045" w:rsidRPr="0067040A">
        <w:rPr>
          <w:rFonts w:ascii="Times New Roman" w:hAnsi="Times New Roman" w:cs="Times New Roman"/>
          <w:b/>
          <w:sz w:val="24"/>
          <w:szCs w:val="24"/>
        </w:rPr>
        <w:t>:</w:t>
      </w:r>
      <w:r w:rsidR="00705045">
        <w:rPr>
          <w:rFonts w:ascii="Times New Roman" w:hAnsi="Times New Roman" w:cs="Times New Roman"/>
          <w:sz w:val="24"/>
          <w:szCs w:val="24"/>
        </w:rPr>
        <w:t>Search Course</w:t>
      </w:r>
    </w:p>
    <w:p w:rsidR="00705045" w:rsidRPr="00BF42D6" w:rsidRDefault="00705045" w:rsidP="00705045">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705045" w:rsidRPr="00BF42D6" w:rsidRDefault="00705045"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 Condition</w:t>
      </w:r>
      <w:r w:rsidRPr="00BF42D6">
        <w:rPr>
          <w:rFonts w:ascii="Times New Roman" w:hAnsi="Times New Roman" w:cs="Times New Roman"/>
          <w:sz w:val="24"/>
          <w:szCs w:val="24"/>
        </w:rPr>
        <w:t>: User logged in</w:t>
      </w:r>
    </w:p>
    <w:p w:rsidR="00705045" w:rsidRPr="00BF42D6" w:rsidRDefault="00705045"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705045" w:rsidRPr="0067040A" w:rsidRDefault="00705045" w:rsidP="00705045">
      <w:pPr>
        <w:pStyle w:val="ListParagraph"/>
        <w:widowControl w:val="0"/>
        <w:numPr>
          <w:ilvl w:val="0"/>
          <w:numId w:val="17"/>
        </w:numPr>
        <w:autoSpaceDE w:val="0"/>
        <w:autoSpaceDN w:val="0"/>
        <w:adjustRightInd w:val="0"/>
        <w:spacing w:after="0" w:line="237" w:lineRule="exact"/>
        <w:rPr>
          <w:rFonts w:ascii="Times New Roman" w:hAnsi="Times New Roman" w:cs="Times New Roman"/>
          <w:sz w:val="24"/>
          <w:szCs w:val="24"/>
        </w:rPr>
      </w:pPr>
      <w:r w:rsidRPr="0067040A">
        <w:rPr>
          <w:rFonts w:ascii="Times New Roman" w:hAnsi="Times New Roman" w:cs="Times New Roman"/>
          <w:sz w:val="24"/>
          <w:szCs w:val="24"/>
        </w:rPr>
        <w:t>User searches for  a course.</w:t>
      </w:r>
    </w:p>
    <w:p w:rsidR="00705045" w:rsidRDefault="00705045" w:rsidP="00705045">
      <w:pPr>
        <w:pStyle w:val="ListParagraph"/>
        <w:widowControl w:val="0"/>
        <w:numPr>
          <w:ilvl w:val="0"/>
          <w:numId w:val="17"/>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 gets basic knowledge about the selected course.</w:t>
      </w:r>
    </w:p>
    <w:p w:rsidR="00705045" w:rsidRDefault="00705045" w:rsidP="00705045">
      <w:pPr>
        <w:widowControl w:val="0"/>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ab/>
      </w:r>
      <w:r w:rsidRPr="00BF42D6">
        <w:rPr>
          <w:rFonts w:ascii="Times New Roman" w:hAnsi="Times New Roman" w:cs="Times New Roman"/>
          <w:i/>
          <w:iCs/>
          <w:sz w:val="24"/>
          <w:szCs w:val="24"/>
          <w:u w:val="single"/>
        </w:rPr>
        <w:t>Alternate Scenario</w:t>
      </w:r>
      <w:r w:rsidRPr="00BF42D6">
        <w:rPr>
          <w:rFonts w:ascii="Times New Roman" w:hAnsi="Times New Roman" w:cs="Times New Roman"/>
          <w:sz w:val="24"/>
          <w:szCs w:val="24"/>
        </w:rPr>
        <w:t>:</w:t>
      </w:r>
    </w:p>
    <w:p w:rsidR="00705045" w:rsidRDefault="00705045" w:rsidP="00705045">
      <w:pPr>
        <w:pStyle w:val="ListParagraph"/>
        <w:widowControl w:val="0"/>
        <w:numPr>
          <w:ilvl w:val="0"/>
          <w:numId w:val="18"/>
        </w:numPr>
        <w:autoSpaceDE w:val="0"/>
        <w:autoSpaceDN w:val="0"/>
        <w:adjustRightInd w:val="0"/>
        <w:spacing w:after="0" w:line="237" w:lineRule="exact"/>
        <w:rPr>
          <w:rFonts w:ascii="Times New Roman" w:hAnsi="Times New Roman" w:cs="Times New Roman"/>
          <w:sz w:val="24"/>
          <w:szCs w:val="24"/>
        </w:rPr>
      </w:pPr>
      <w:r w:rsidRPr="0067040A">
        <w:rPr>
          <w:rFonts w:ascii="Times New Roman" w:hAnsi="Times New Roman" w:cs="Times New Roman"/>
          <w:sz w:val="24"/>
          <w:szCs w:val="24"/>
        </w:rPr>
        <w:t>Webpage</w:t>
      </w:r>
      <w:r>
        <w:rPr>
          <w:rFonts w:ascii="Times New Roman" w:hAnsi="Times New Roman" w:cs="Times New Roman"/>
          <w:sz w:val="24"/>
          <w:szCs w:val="24"/>
        </w:rPr>
        <w:t xml:space="preserve"> cannot be displayed if the selected course is not present.</w:t>
      </w:r>
    </w:p>
    <w:p w:rsidR="00705045" w:rsidRDefault="005D0CDA" w:rsidP="00705045">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6</w:t>
      </w:r>
      <w:r w:rsidR="00705045" w:rsidRPr="0067040A">
        <w:rPr>
          <w:rFonts w:ascii="Times New Roman" w:hAnsi="Times New Roman" w:cs="Times New Roman"/>
          <w:b/>
          <w:sz w:val="24"/>
          <w:szCs w:val="24"/>
        </w:rPr>
        <w:t>:</w:t>
      </w:r>
      <w:r w:rsidR="00705045">
        <w:rPr>
          <w:rFonts w:ascii="Times New Roman" w:hAnsi="Times New Roman" w:cs="Times New Roman"/>
          <w:sz w:val="24"/>
          <w:szCs w:val="24"/>
        </w:rPr>
        <w:t>Course Registration</w:t>
      </w:r>
    </w:p>
    <w:p w:rsidR="00705045" w:rsidRPr="00BF42D6" w:rsidRDefault="00705045" w:rsidP="00705045">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705045" w:rsidRPr="00BF42D6" w:rsidRDefault="00705045"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 Condition</w:t>
      </w:r>
      <w:r>
        <w:rPr>
          <w:rFonts w:ascii="Times New Roman" w:hAnsi="Times New Roman" w:cs="Times New Roman"/>
          <w:sz w:val="24"/>
          <w:szCs w:val="24"/>
        </w:rPr>
        <w:t>: User should register to the page.</w:t>
      </w:r>
    </w:p>
    <w:p w:rsidR="00705045" w:rsidRPr="00BF42D6" w:rsidRDefault="00705045" w:rsidP="00705045">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705045" w:rsidRPr="0067040A" w:rsidRDefault="00705045" w:rsidP="00705045">
      <w:pPr>
        <w:pStyle w:val="ListParagraph"/>
        <w:widowControl w:val="0"/>
        <w:numPr>
          <w:ilvl w:val="0"/>
          <w:numId w:val="19"/>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 selects course to be registered.</w:t>
      </w:r>
    </w:p>
    <w:p w:rsidR="00705045" w:rsidRDefault="00705045" w:rsidP="00705045">
      <w:pPr>
        <w:pStyle w:val="ListParagraph"/>
        <w:widowControl w:val="0"/>
        <w:numPr>
          <w:ilvl w:val="0"/>
          <w:numId w:val="19"/>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 can get full knowledge about the selected course.</w:t>
      </w:r>
    </w:p>
    <w:p w:rsidR="00705045" w:rsidRDefault="00705045" w:rsidP="00705045">
      <w:pPr>
        <w:pStyle w:val="ListParagraph"/>
        <w:widowControl w:val="0"/>
        <w:numPr>
          <w:ilvl w:val="0"/>
          <w:numId w:val="19"/>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Details about the course should be sent with an E-mail to a respective person.</w:t>
      </w:r>
    </w:p>
    <w:p w:rsidR="00705045" w:rsidRDefault="00705045" w:rsidP="00705045">
      <w:pPr>
        <w:widowControl w:val="0"/>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ab/>
      </w:r>
      <w:r w:rsidRPr="00BF42D6">
        <w:rPr>
          <w:rFonts w:ascii="Times New Roman" w:hAnsi="Times New Roman" w:cs="Times New Roman"/>
          <w:i/>
          <w:iCs/>
          <w:sz w:val="24"/>
          <w:szCs w:val="24"/>
          <w:u w:val="single"/>
        </w:rPr>
        <w:t>Alternate Scenario</w:t>
      </w:r>
      <w:r w:rsidRPr="00BF42D6">
        <w:rPr>
          <w:rFonts w:ascii="Times New Roman" w:hAnsi="Times New Roman" w:cs="Times New Roman"/>
          <w:sz w:val="24"/>
          <w:szCs w:val="24"/>
        </w:rPr>
        <w:t>:</w:t>
      </w:r>
    </w:p>
    <w:p w:rsidR="001B4309" w:rsidRDefault="00705045" w:rsidP="001B4309">
      <w:pPr>
        <w:pStyle w:val="ListParagraph"/>
        <w:widowControl w:val="0"/>
        <w:numPr>
          <w:ilvl w:val="0"/>
          <w:numId w:val="20"/>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Course registration is not possible if user did not register to the page.</w:t>
      </w:r>
    </w:p>
    <w:p w:rsidR="005D0CDA" w:rsidRDefault="005D0CDA" w:rsidP="005D0CDA">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7</w:t>
      </w:r>
      <w:r w:rsidRPr="0067040A">
        <w:rPr>
          <w:rFonts w:ascii="Times New Roman" w:hAnsi="Times New Roman" w:cs="Times New Roman"/>
          <w:b/>
          <w:sz w:val="24"/>
          <w:szCs w:val="24"/>
        </w:rPr>
        <w:t>:</w:t>
      </w:r>
      <w:r>
        <w:rPr>
          <w:rFonts w:ascii="Times New Roman" w:hAnsi="Times New Roman" w:cs="Times New Roman"/>
          <w:sz w:val="24"/>
          <w:szCs w:val="24"/>
        </w:rPr>
        <w:t>View Syllabus</w:t>
      </w:r>
    </w:p>
    <w:p w:rsidR="005D0CDA" w:rsidRPr="00BF42D6" w:rsidRDefault="005D0CDA" w:rsidP="005D0CDA">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5D0CDA" w:rsidRPr="00BF42D6" w:rsidRDefault="005D0CDA" w:rsidP="005D0CD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 Condition</w:t>
      </w:r>
      <w:r>
        <w:rPr>
          <w:rFonts w:ascii="Times New Roman" w:hAnsi="Times New Roman" w:cs="Times New Roman"/>
          <w:sz w:val="24"/>
          <w:szCs w:val="24"/>
        </w:rPr>
        <w:t>: User should register to the page.</w:t>
      </w:r>
    </w:p>
    <w:p w:rsidR="005D0CDA" w:rsidRPr="00BF42D6" w:rsidRDefault="005D0CDA" w:rsidP="005D0CD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5D0CDA" w:rsidRPr="005D0CDA" w:rsidRDefault="005D0CDA" w:rsidP="005D0CDA">
      <w:pPr>
        <w:pStyle w:val="ListParagraph"/>
        <w:widowControl w:val="0"/>
        <w:numPr>
          <w:ilvl w:val="0"/>
          <w:numId w:val="27"/>
        </w:numPr>
        <w:autoSpaceDE w:val="0"/>
        <w:autoSpaceDN w:val="0"/>
        <w:adjustRightInd w:val="0"/>
        <w:spacing w:after="0" w:line="237" w:lineRule="exact"/>
        <w:rPr>
          <w:rFonts w:ascii="Times New Roman" w:hAnsi="Times New Roman" w:cs="Times New Roman"/>
          <w:sz w:val="24"/>
          <w:szCs w:val="24"/>
        </w:rPr>
      </w:pPr>
      <w:r w:rsidRPr="005D0CDA">
        <w:rPr>
          <w:rFonts w:ascii="Times New Roman" w:hAnsi="Times New Roman" w:cs="Times New Roman"/>
          <w:sz w:val="24"/>
          <w:szCs w:val="24"/>
        </w:rPr>
        <w:t>User Can view the syllabus pertaining to the registered course.</w:t>
      </w:r>
    </w:p>
    <w:p w:rsidR="005D0CDA" w:rsidRDefault="005D0CDA" w:rsidP="005D0CDA">
      <w:pPr>
        <w:widowControl w:val="0"/>
        <w:autoSpaceDE w:val="0"/>
        <w:autoSpaceDN w:val="0"/>
        <w:adjustRightInd w:val="0"/>
        <w:spacing w:after="0" w:line="237" w:lineRule="exact"/>
        <w:ind w:left="720"/>
        <w:rPr>
          <w:rFonts w:ascii="Times New Roman" w:hAnsi="Times New Roman" w:cs="Times New Roman"/>
          <w:i/>
          <w:sz w:val="24"/>
          <w:szCs w:val="24"/>
          <w:u w:val="single"/>
        </w:rPr>
      </w:pPr>
      <w:r w:rsidRPr="007E70BA">
        <w:rPr>
          <w:rFonts w:ascii="Times New Roman" w:hAnsi="Times New Roman" w:cs="Times New Roman"/>
          <w:i/>
          <w:sz w:val="24"/>
          <w:szCs w:val="24"/>
          <w:u w:val="single"/>
        </w:rPr>
        <w:t>Alternate Scenario:</w:t>
      </w:r>
    </w:p>
    <w:p w:rsidR="005D0CDA" w:rsidRPr="005D0CDA" w:rsidRDefault="005D0CDA" w:rsidP="005D0CDA">
      <w:pPr>
        <w:pStyle w:val="ListParagraph"/>
        <w:widowControl w:val="0"/>
        <w:numPr>
          <w:ilvl w:val="0"/>
          <w:numId w:val="28"/>
        </w:numPr>
        <w:autoSpaceDE w:val="0"/>
        <w:autoSpaceDN w:val="0"/>
        <w:adjustRightInd w:val="0"/>
        <w:spacing w:after="0" w:line="237" w:lineRule="exact"/>
        <w:rPr>
          <w:rFonts w:ascii="Times New Roman" w:hAnsi="Times New Roman" w:cs="Times New Roman"/>
          <w:sz w:val="24"/>
          <w:szCs w:val="24"/>
        </w:rPr>
      </w:pPr>
      <w:r w:rsidRPr="005D0CDA">
        <w:rPr>
          <w:rFonts w:ascii="Times New Roman" w:hAnsi="Times New Roman" w:cs="Times New Roman"/>
          <w:sz w:val="24"/>
          <w:szCs w:val="24"/>
        </w:rPr>
        <w:t>User cannot view if he/she is not registered.</w:t>
      </w:r>
    </w:p>
    <w:p w:rsidR="005D0CDA" w:rsidRPr="005D0CDA" w:rsidRDefault="005D0CDA" w:rsidP="005D0CDA">
      <w:pPr>
        <w:widowControl w:val="0"/>
        <w:autoSpaceDE w:val="0"/>
        <w:autoSpaceDN w:val="0"/>
        <w:adjustRightInd w:val="0"/>
        <w:spacing w:after="0" w:line="237" w:lineRule="exact"/>
        <w:rPr>
          <w:rFonts w:ascii="Times New Roman" w:hAnsi="Times New Roman" w:cs="Times New Roman"/>
          <w:sz w:val="24"/>
          <w:szCs w:val="24"/>
        </w:rPr>
      </w:pPr>
    </w:p>
    <w:p w:rsidR="001B4309" w:rsidRDefault="00B62C89" w:rsidP="001B4309">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8</w:t>
      </w:r>
      <w:r w:rsidR="001B4309" w:rsidRPr="0067040A">
        <w:rPr>
          <w:rFonts w:ascii="Times New Roman" w:hAnsi="Times New Roman" w:cs="Times New Roman"/>
          <w:b/>
          <w:sz w:val="24"/>
          <w:szCs w:val="24"/>
        </w:rPr>
        <w:t>:</w:t>
      </w:r>
      <w:r w:rsidR="007E70BA">
        <w:rPr>
          <w:rFonts w:ascii="Times New Roman" w:hAnsi="Times New Roman" w:cs="Times New Roman"/>
          <w:sz w:val="24"/>
          <w:szCs w:val="24"/>
        </w:rPr>
        <w:t>View Discussion time</w:t>
      </w:r>
    </w:p>
    <w:p w:rsidR="001B4309" w:rsidRPr="00BF42D6" w:rsidRDefault="001B4309" w:rsidP="001B4309">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1B4309" w:rsidRPr="00BF42D6" w:rsidRDefault="001B4309" w:rsidP="001B4309">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 Condition</w:t>
      </w:r>
      <w:r>
        <w:rPr>
          <w:rFonts w:ascii="Times New Roman" w:hAnsi="Times New Roman" w:cs="Times New Roman"/>
          <w:sz w:val="24"/>
          <w:szCs w:val="24"/>
        </w:rPr>
        <w:t>: User should register to the page.</w:t>
      </w:r>
    </w:p>
    <w:p w:rsidR="001B4309" w:rsidRPr="00BF42D6" w:rsidRDefault="001B4309" w:rsidP="001B4309">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lastRenderedPageBreak/>
        <w:t>Main Scenario</w:t>
      </w:r>
      <w:r w:rsidRPr="00BF42D6">
        <w:rPr>
          <w:rFonts w:ascii="Times New Roman" w:hAnsi="Times New Roman" w:cs="Times New Roman"/>
          <w:sz w:val="24"/>
          <w:szCs w:val="24"/>
        </w:rPr>
        <w:t>:</w:t>
      </w:r>
    </w:p>
    <w:p w:rsidR="001B4309" w:rsidRDefault="007E70BA" w:rsidP="007E70BA">
      <w:pPr>
        <w:pStyle w:val="ListParagraph"/>
        <w:widowControl w:val="0"/>
        <w:numPr>
          <w:ilvl w:val="0"/>
          <w:numId w:val="21"/>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 can view the discussion time scheduled by various faculties .</w:t>
      </w:r>
    </w:p>
    <w:p w:rsidR="007E70BA" w:rsidRDefault="007E70BA" w:rsidP="007E70BA">
      <w:pPr>
        <w:pStyle w:val="ListParagraph"/>
        <w:widowControl w:val="0"/>
        <w:numPr>
          <w:ilvl w:val="0"/>
          <w:numId w:val="21"/>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 can view their test schedules.</w:t>
      </w:r>
    </w:p>
    <w:p w:rsidR="007E70BA" w:rsidRDefault="007E70BA" w:rsidP="007E70BA">
      <w:pPr>
        <w:widowControl w:val="0"/>
        <w:autoSpaceDE w:val="0"/>
        <w:autoSpaceDN w:val="0"/>
        <w:adjustRightInd w:val="0"/>
        <w:spacing w:after="0" w:line="237" w:lineRule="exact"/>
        <w:ind w:left="720"/>
        <w:rPr>
          <w:rFonts w:ascii="Times New Roman" w:hAnsi="Times New Roman" w:cs="Times New Roman"/>
          <w:i/>
          <w:sz w:val="24"/>
          <w:szCs w:val="24"/>
          <w:u w:val="single"/>
        </w:rPr>
      </w:pPr>
      <w:r w:rsidRPr="007E70BA">
        <w:rPr>
          <w:rFonts w:ascii="Times New Roman" w:hAnsi="Times New Roman" w:cs="Times New Roman"/>
          <w:i/>
          <w:sz w:val="24"/>
          <w:szCs w:val="24"/>
          <w:u w:val="single"/>
        </w:rPr>
        <w:t>Alternate Scenario:</w:t>
      </w:r>
    </w:p>
    <w:p w:rsidR="007E70BA" w:rsidRDefault="007E70BA" w:rsidP="007E70BA">
      <w:pPr>
        <w:pStyle w:val="ListParagraph"/>
        <w:widowControl w:val="0"/>
        <w:numPr>
          <w:ilvl w:val="0"/>
          <w:numId w:val="22"/>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 cannot view if he/she is not registered.</w:t>
      </w:r>
    </w:p>
    <w:p w:rsidR="007E70BA" w:rsidRDefault="00B62C89" w:rsidP="007E70BA">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9</w:t>
      </w:r>
      <w:r w:rsidR="007E70BA" w:rsidRPr="0067040A">
        <w:rPr>
          <w:rFonts w:ascii="Times New Roman" w:hAnsi="Times New Roman" w:cs="Times New Roman"/>
          <w:b/>
          <w:sz w:val="24"/>
          <w:szCs w:val="24"/>
        </w:rPr>
        <w:t>:</w:t>
      </w:r>
      <w:r w:rsidR="007E70BA">
        <w:rPr>
          <w:rFonts w:ascii="Times New Roman" w:hAnsi="Times New Roman" w:cs="Times New Roman"/>
          <w:sz w:val="24"/>
          <w:szCs w:val="24"/>
        </w:rPr>
        <w:t>View notices</w:t>
      </w:r>
    </w:p>
    <w:p w:rsidR="007E70BA" w:rsidRPr="00BF42D6" w:rsidRDefault="007E70BA" w:rsidP="007E70BA">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7E70BA" w:rsidRPr="00BF42D6" w:rsidRDefault="007E70BA" w:rsidP="007E70B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 Condition</w:t>
      </w:r>
      <w:r>
        <w:rPr>
          <w:rFonts w:ascii="Times New Roman" w:hAnsi="Times New Roman" w:cs="Times New Roman"/>
          <w:sz w:val="24"/>
          <w:szCs w:val="24"/>
        </w:rPr>
        <w:t>: User should register to the page.</w:t>
      </w:r>
    </w:p>
    <w:p w:rsidR="007E70BA" w:rsidRPr="00BF42D6" w:rsidRDefault="007E70BA" w:rsidP="007E70B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7E70BA" w:rsidRPr="0018132E" w:rsidRDefault="0018132E" w:rsidP="0018132E">
      <w:pPr>
        <w:widowControl w:val="0"/>
        <w:autoSpaceDE w:val="0"/>
        <w:autoSpaceDN w:val="0"/>
        <w:adjustRightInd w:val="0"/>
        <w:spacing w:after="0" w:line="237" w:lineRule="exact"/>
        <w:ind w:left="1440" w:firstLine="720"/>
        <w:rPr>
          <w:rFonts w:ascii="Times New Roman" w:hAnsi="Times New Roman" w:cs="Times New Roman"/>
          <w:sz w:val="24"/>
          <w:szCs w:val="24"/>
        </w:rPr>
      </w:pPr>
      <w:r>
        <w:rPr>
          <w:rFonts w:ascii="Times New Roman" w:hAnsi="Times New Roman" w:cs="Times New Roman"/>
          <w:sz w:val="24"/>
          <w:szCs w:val="24"/>
        </w:rPr>
        <w:t>1.</w:t>
      </w:r>
      <w:r w:rsidR="007E70BA" w:rsidRPr="0018132E">
        <w:rPr>
          <w:rFonts w:ascii="Times New Roman" w:hAnsi="Times New Roman" w:cs="Times New Roman"/>
          <w:sz w:val="24"/>
          <w:szCs w:val="24"/>
        </w:rPr>
        <w:t>User can view the files consisting assignments etc.</w:t>
      </w:r>
    </w:p>
    <w:p w:rsidR="007E70BA" w:rsidRPr="0018132E" w:rsidRDefault="007E70BA" w:rsidP="0018132E">
      <w:pPr>
        <w:pStyle w:val="ListParagraph"/>
        <w:widowControl w:val="0"/>
        <w:numPr>
          <w:ilvl w:val="0"/>
          <w:numId w:val="22"/>
        </w:numPr>
        <w:autoSpaceDE w:val="0"/>
        <w:autoSpaceDN w:val="0"/>
        <w:adjustRightInd w:val="0"/>
        <w:spacing w:after="0" w:line="237" w:lineRule="exact"/>
        <w:rPr>
          <w:rFonts w:ascii="Times New Roman" w:hAnsi="Times New Roman" w:cs="Times New Roman"/>
          <w:sz w:val="24"/>
          <w:szCs w:val="24"/>
        </w:rPr>
      </w:pPr>
      <w:r w:rsidRPr="0018132E">
        <w:rPr>
          <w:rFonts w:ascii="Times New Roman" w:hAnsi="Times New Roman" w:cs="Times New Roman"/>
          <w:sz w:val="24"/>
          <w:szCs w:val="24"/>
        </w:rPr>
        <w:t>User can read notices uploaded by higher authorities.</w:t>
      </w:r>
    </w:p>
    <w:p w:rsidR="007E70BA" w:rsidRDefault="007E70BA" w:rsidP="007E70BA">
      <w:pPr>
        <w:widowControl w:val="0"/>
        <w:autoSpaceDE w:val="0"/>
        <w:autoSpaceDN w:val="0"/>
        <w:adjustRightInd w:val="0"/>
        <w:spacing w:after="0" w:line="237" w:lineRule="exact"/>
        <w:ind w:left="720"/>
        <w:rPr>
          <w:rFonts w:ascii="Times New Roman" w:hAnsi="Times New Roman" w:cs="Times New Roman"/>
          <w:i/>
          <w:sz w:val="24"/>
          <w:szCs w:val="24"/>
          <w:u w:val="single"/>
        </w:rPr>
      </w:pPr>
      <w:r w:rsidRPr="007E70BA">
        <w:rPr>
          <w:rFonts w:ascii="Times New Roman" w:hAnsi="Times New Roman" w:cs="Times New Roman"/>
          <w:i/>
          <w:sz w:val="24"/>
          <w:szCs w:val="24"/>
          <w:u w:val="single"/>
        </w:rPr>
        <w:t>Alternate Scenario:</w:t>
      </w:r>
    </w:p>
    <w:p w:rsidR="007E70BA" w:rsidRPr="005D0CDA" w:rsidRDefault="007E70BA" w:rsidP="005D0CDA">
      <w:pPr>
        <w:pStyle w:val="ListParagraph"/>
        <w:widowControl w:val="0"/>
        <w:numPr>
          <w:ilvl w:val="0"/>
          <w:numId w:val="25"/>
        </w:numPr>
        <w:autoSpaceDE w:val="0"/>
        <w:autoSpaceDN w:val="0"/>
        <w:adjustRightInd w:val="0"/>
        <w:spacing w:after="0" w:line="237" w:lineRule="exact"/>
        <w:rPr>
          <w:rFonts w:ascii="Times New Roman" w:hAnsi="Times New Roman" w:cs="Times New Roman"/>
          <w:sz w:val="24"/>
          <w:szCs w:val="24"/>
        </w:rPr>
      </w:pPr>
      <w:r w:rsidRPr="005D0CDA">
        <w:rPr>
          <w:rFonts w:ascii="Times New Roman" w:hAnsi="Times New Roman" w:cs="Times New Roman"/>
          <w:sz w:val="24"/>
          <w:szCs w:val="24"/>
        </w:rPr>
        <w:t>User cannot view if he/she is not registered.</w:t>
      </w:r>
    </w:p>
    <w:p w:rsidR="007E70BA" w:rsidRDefault="00B62C89" w:rsidP="007E70BA">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10</w:t>
      </w:r>
      <w:r w:rsidR="007E70BA" w:rsidRPr="0067040A">
        <w:rPr>
          <w:rFonts w:ascii="Times New Roman" w:hAnsi="Times New Roman" w:cs="Times New Roman"/>
          <w:b/>
          <w:sz w:val="24"/>
          <w:szCs w:val="24"/>
        </w:rPr>
        <w:t>:</w:t>
      </w:r>
      <w:r w:rsidR="005D0CDA">
        <w:rPr>
          <w:rFonts w:ascii="Times New Roman" w:hAnsi="Times New Roman" w:cs="Times New Roman"/>
          <w:sz w:val="24"/>
          <w:szCs w:val="24"/>
        </w:rPr>
        <w:t>Appear for test</w:t>
      </w:r>
    </w:p>
    <w:p w:rsidR="007E70BA" w:rsidRPr="00BF42D6" w:rsidRDefault="007E70BA" w:rsidP="007E70BA">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7E70BA" w:rsidRPr="00BF42D6" w:rsidRDefault="007E70BA" w:rsidP="007E70B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 Condition</w:t>
      </w:r>
      <w:r>
        <w:rPr>
          <w:rFonts w:ascii="Times New Roman" w:hAnsi="Times New Roman" w:cs="Times New Roman"/>
          <w:sz w:val="24"/>
          <w:szCs w:val="24"/>
        </w:rPr>
        <w:t xml:space="preserve">: </w:t>
      </w:r>
      <w:r w:rsidR="00952ED3">
        <w:rPr>
          <w:rFonts w:ascii="Times New Roman" w:hAnsi="Times New Roman" w:cs="Times New Roman"/>
          <w:sz w:val="24"/>
          <w:szCs w:val="24"/>
        </w:rPr>
        <w:t>User should register to the subject</w:t>
      </w:r>
      <w:r>
        <w:rPr>
          <w:rFonts w:ascii="Times New Roman" w:hAnsi="Times New Roman" w:cs="Times New Roman"/>
          <w:sz w:val="24"/>
          <w:szCs w:val="24"/>
        </w:rPr>
        <w:t>.</w:t>
      </w:r>
    </w:p>
    <w:p w:rsidR="007E70BA" w:rsidRPr="00BF42D6" w:rsidRDefault="007E70BA" w:rsidP="007E70BA">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7E70BA" w:rsidRPr="005D0CDA" w:rsidRDefault="007E70BA" w:rsidP="005D0CDA">
      <w:pPr>
        <w:pStyle w:val="ListParagraph"/>
        <w:widowControl w:val="0"/>
        <w:numPr>
          <w:ilvl w:val="0"/>
          <w:numId w:val="24"/>
        </w:numPr>
        <w:autoSpaceDE w:val="0"/>
        <w:autoSpaceDN w:val="0"/>
        <w:adjustRightInd w:val="0"/>
        <w:spacing w:after="0" w:line="237" w:lineRule="exact"/>
        <w:rPr>
          <w:rFonts w:ascii="Times New Roman" w:hAnsi="Times New Roman" w:cs="Times New Roman"/>
          <w:sz w:val="24"/>
          <w:szCs w:val="24"/>
        </w:rPr>
      </w:pPr>
      <w:r>
        <w:rPr>
          <w:rFonts w:ascii="Times New Roman" w:hAnsi="Times New Roman" w:cs="Times New Roman"/>
          <w:sz w:val="24"/>
          <w:szCs w:val="24"/>
        </w:rPr>
        <w:t>User</w:t>
      </w:r>
      <w:r w:rsidR="005D0CDA" w:rsidRPr="005D0CDA">
        <w:rPr>
          <w:rFonts w:ascii="Times New Roman" w:hAnsi="Times New Roman" w:cs="Times New Roman"/>
          <w:sz w:val="24"/>
          <w:szCs w:val="24"/>
        </w:rPr>
        <w:t>who completes his part of the syllabus of a particular subject/course and have done a particular set of assignments related to that subject/course can appear for the test.</w:t>
      </w:r>
    </w:p>
    <w:p w:rsidR="007E70BA" w:rsidRDefault="007E70BA" w:rsidP="007E70BA">
      <w:pPr>
        <w:widowControl w:val="0"/>
        <w:autoSpaceDE w:val="0"/>
        <w:autoSpaceDN w:val="0"/>
        <w:adjustRightInd w:val="0"/>
        <w:spacing w:after="0" w:line="237" w:lineRule="exact"/>
        <w:ind w:left="720"/>
        <w:rPr>
          <w:rFonts w:ascii="Times New Roman" w:hAnsi="Times New Roman" w:cs="Times New Roman"/>
          <w:i/>
          <w:sz w:val="24"/>
          <w:szCs w:val="24"/>
          <w:u w:val="single"/>
        </w:rPr>
      </w:pPr>
      <w:r w:rsidRPr="007E70BA">
        <w:rPr>
          <w:rFonts w:ascii="Times New Roman" w:hAnsi="Times New Roman" w:cs="Times New Roman"/>
          <w:i/>
          <w:sz w:val="24"/>
          <w:szCs w:val="24"/>
          <w:u w:val="single"/>
        </w:rPr>
        <w:t>Alternate Scenario:</w:t>
      </w:r>
    </w:p>
    <w:p w:rsidR="00B62C89" w:rsidRDefault="007E70BA" w:rsidP="005D0CDA">
      <w:pPr>
        <w:pStyle w:val="ListParagraph"/>
        <w:widowControl w:val="0"/>
        <w:numPr>
          <w:ilvl w:val="0"/>
          <w:numId w:val="26"/>
        </w:numPr>
        <w:autoSpaceDE w:val="0"/>
        <w:autoSpaceDN w:val="0"/>
        <w:adjustRightInd w:val="0"/>
        <w:spacing w:after="0" w:line="237" w:lineRule="exact"/>
        <w:rPr>
          <w:rFonts w:ascii="Times New Roman" w:hAnsi="Times New Roman" w:cs="Times New Roman"/>
          <w:sz w:val="24"/>
          <w:szCs w:val="24"/>
        </w:rPr>
      </w:pPr>
      <w:r w:rsidRPr="005D0CDA">
        <w:rPr>
          <w:rFonts w:ascii="Times New Roman" w:hAnsi="Times New Roman" w:cs="Times New Roman"/>
          <w:sz w:val="24"/>
          <w:szCs w:val="24"/>
        </w:rPr>
        <w:t>User cannot view if he/she is not registered.</w:t>
      </w:r>
    </w:p>
    <w:p w:rsidR="00B62C89" w:rsidRDefault="00B62C89" w:rsidP="00B62C89">
      <w:pPr>
        <w:widowControl w:val="0"/>
        <w:autoSpaceDE w:val="0"/>
        <w:autoSpaceDN w:val="0"/>
        <w:adjustRightInd w:val="0"/>
        <w:spacing w:after="0" w:line="237" w:lineRule="exact"/>
        <w:ind w:left="414" w:firstLine="720"/>
        <w:rPr>
          <w:rFonts w:ascii="Times New Roman" w:hAnsi="Times New Roman" w:cs="Times New Roman"/>
          <w:sz w:val="24"/>
          <w:szCs w:val="24"/>
        </w:rPr>
      </w:pPr>
      <w:r>
        <w:rPr>
          <w:rFonts w:ascii="Times New Roman" w:hAnsi="Times New Roman" w:cs="Times New Roman"/>
          <w:b/>
          <w:sz w:val="24"/>
          <w:szCs w:val="24"/>
        </w:rPr>
        <w:t>Use Case 11</w:t>
      </w:r>
      <w:r w:rsidRPr="0067040A">
        <w:rPr>
          <w:rFonts w:ascii="Times New Roman" w:hAnsi="Times New Roman" w:cs="Times New Roman"/>
          <w:b/>
          <w:sz w:val="24"/>
          <w:szCs w:val="24"/>
        </w:rPr>
        <w:t>:</w:t>
      </w:r>
      <w:r>
        <w:rPr>
          <w:rFonts w:ascii="Times New Roman" w:hAnsi="Times New Roman" w:cs="Times New Roman"/>
          <w:sz w:val="24"/>
          <w:szCs w:val="24"/>
        </w:rPr>
        <w:t>View Report</w:t>
      </w:r>
    </w:p>
    <w:p w:rsidR="00B62C89" w:rsidRPr="00BF42D6" w:rsidRDefault="00B62C89" w:rsidP="00B62C89">
      <w:pPr>
        <w:widowControl w:val="0"/>
        <w:autoSpaceDE w:val="0"/>
        <w:autoSpaceDN w:val="0"/>
        <w:adjustRightInd w:val="0"/>
        <w:spacing w:after="0" w:line="239"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Primary Actor</w:t>
      </w:r>
      <w:r w:rsidRPr="00BF42D6">
        <w:rPr>
          <w:rFonts w:ascii="Times New Roman" w:hAnsi="Times New Roman" w:cs="Times New Roman"/>
          <w:sz w:val="24"/>
          <w:szCs w:val="24"/>
        </w:rPr>
        <w:t>: User</w:t>
      </w:r>
    </w:p>
    <w:p w:rsidR="00B62C89" w:rsidRPr="00BF42D6" w:rsidRDefault="00B62C89" w:rsidP="00B62C89">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Pre Condition</w:t>
      </w:r>
      <w:r>
        <w:rPr>
          <w:rFonts w:ascii="Times New Roman" w:hAnsi="Times New Roman" w:cs="Times New Roman"/>
          <w:sz w:val="24"/>
          <w:szCs w:val="24"/>
        </w:rPr>
        <w:t>: User should take a test.</w:t>
      </w:r>
    </w:p>
    <w:p w:rsidR="00B62C89" w:rsidRPr="00BF42D6" w:rsidRDefault="00B62C89" w:rsidP="00B62C89">
      <w:pPr>
        <w:widowControl w:val="0"/>
        <w:autoSpaceDE w:val="0"/>
        <w:autoSpaceDN w:val="0"/>
        <w:adjustRightInd w:val="0"/>
        <w:spacing w:after="0" w:line="227" w:lineRule="auto"/>
        <w:ind w:left="1134"/>
        <w:rPr>
          <w:rFonts w:ascii="Times New Roman" w:hAnsi="Times New Roman" w:cs="Times New Roman"/>
          <w:sz w:val="24"/>
          <w:szCs w:val="24"/>
        </w:rPr>
      </w:pPr>
      <w:r w:rsidRPr="00BF42D6">
        <w:rPr>
          <w:rFonts w:ascii="Times New Roman" w:hAnsi="Times New Roman" w:cs="Times New Roman"/>
          <w:i/>
          <w:iCs/>
          <w:sz w:val="24"/>
          <w:szCs w:val="24"/>
          <w:u w:val="single"/>
        </w:rPr>
        <w:t>Main Scenario</w:t>
      </w:r>
      <w:r w:rsidRPr="00BF42D6">
        <w:rPr>
          <w:rFonts w:ascii="Times New Roman" w:hAnsi="Times New Roman" w:cs="Times New Roman"/>
          <w:sz w:val="24"/>
          <w:szCs w:val="24"/>
        </w:rPr>
        <w:t>:</w:t>
      </w:r>
    </w:p>
    <w:p w:rsidR="00644D4B" w:rsidRPr="00B62C89" w:rsidRDefault="00B62C89" w:rsidP="00644D4B">
      <w:pPr>
        <w:pStyle w:val="ListParagraph"/>
        <w:widowControl w:val="0"/>
        <w:numPr>
          <w:ilvl w:val="0"/>
          <w:numId w:val="29"/>
        </w:numPr>
        <w:autoSpaceDE w:val="0"/>
        <w:autoSpaceDN w:val="0"/>
        <w:adjustRightInd w:val="0"/>
        <w:spacing w:after="0" w:line="237" w:lineRule="exact"/>
        <w:rPr>
          <w:rFonts w:ascii="Times New Roman" w:hAnsi="Times New Roman" w:cs="Times New Roman"/>
          <w:sz w:val="24"/>
          <w:szCs w:val="24"/>
        </w:rPr>
      </w:pPr>
      <w:r w:rsidRPr="00B62C89">
        <w:rPr>
          <w:rFonts w:ascii="Times New Roman" w:hAnsi="Times New Roman" w:cs="Times New Roman"/>
          <w:sz w:val="24"/>
          <w:szCs w:val="24"/>
        </w:rPr>
        <w:t>User</w:t>
      </w:r>
      <w:r w:rsidR="00644D4B">
        <w:rPr>
          <w:rFonts w:ascii="Times New Roman" w:hAnsi="Times New Roman" w:cs="Times New Roman"/>
          <w:sz w:val="24"/>
          <w:szCs w:val="24"/>
        </w:rPr>
        <w:t xml:space="preserve">can </w:t>
      </w:r>
      <w:r w:rsidR="00644D4B" w:rsidRPr="00644D4B">
        <w:rPr>
          <w:rFonts w:ascii="Times New Roman" w:hAnsi="Times New Roman" w:cs="Times New Roman"/>
          <w:sz w:val="24"/>
          <w:szCs w:val="24"/>
        </w:rPr>
        <w:t>View his/her progress report.</w:t>
      </w:r>
    </w:p>
    <w:p w:rsidR="009074BC" w:rsidRDefault="009074BC" w:rsidP="00644D4B">
      <w:pPr>
        <w:widowControl w:val="0"/>
        <w:autoSpaceDE w:val="0"/>
        <w:autoSpaceDN w:val="0"/>
        <w:adjustRightInd w:val="0"/>
        <w:spacing w:after="0" w:line="237" w:lineRule="exact"/>
        <w:ind w:firstLine="720"/>
        <w:rPr>
          <w:rFonts w:ascii="Times New Roman" w:hAnsi="Times New Roman" w:cs="Times New Roman"/>
          <w:sz w:val="24"/>
          <w:szCs w:val="24"/>
        </w:rPr>
      </w:pPr>
    </w:p>
    <w:p w:rsidR="00B62C89" w:rsidRPr="00644D4B" w:rsidRDefault="00B62C89" w:rsidP="00644D4B">
      <w:pPr>
        <w:widowControl w:val="0"/>
        <w:autoSpaceDE w:val="0"/>
        <w:autoSpaceDN w:val="0"/>
        <w:adjustRightInd w:val="0"/>
        <w:spacing w:after="0" w:line="237" w:lineRule="exact"/>
        <w:ind w:firstLine="720"/>
        <w:rPr>
          <w:rFonts w:ascii="Times New Roman" w:hAnsi="Times New Roman" w:cs="Times New Roman"/>
          <w:i/>
          <w:sz w:val="24"/>
          <w:szCs w:val="24"/>
          <w:u w:val="single"/>
        </w:rPr>
      </w:pPr>
      <w:r w:rsidRPr="00644D4B">
        <w:rPr>
          <w:rFonts w:ascii="Times New Roman" w:hAnsi="Times New Roman" w:cs="Times New Roman"/>
          <w:i/>
          <w:sz w:val="24"/>
          <w:szCs w:val="24"/>
          <w:u w:val="single"/>
        </w:rPr>
        <w:t>Alternate Scenario:</w:t>
      </w:r>
    </w:p>
    <w:p w:rsidR="00B62C89" w:rsidRPr="00B62C89" w:rsidRDefault="00B62C89" w:rsidP="00B62C89">
      <w:pPr>
        <w:pStyle w:val="ListParagraph"/>
        <w:widowControl w:val="0"/>
        <w:numPr>
          <w:ilvl w:val="0"/>
          <w:numId w:val="30"/>
        </w:numPr>
        <w:autoSpaceDE w:val="0"/>
        <w:autoSpaceDN w:val="0"/>
        <w:adjustRightInd w:val="0"/>
        <w:spacing w:after="0" w:line="237" w:lineRule="exact"/>
        <w:rPr>
          <w:rFonts w:ascii="Times New Roman" w:hAnsi="Times New Roman" w:cs="Times New Roman"/>
          <w:sz w:val="24"/>
          <w:szCs w:val="24"/>
        </w:rPr>
      </w:pPr>
      <w:r w:rsidRPr="00B62C89">
        <w:rPr>
          <w:rFonts w:ascii="Times New Roman" w:hAnsi="Times New Roman" w:cs="Times New Roman"/>
          <w:sz w:val="24"/>
          <w:szCs w:val="24"/>
        </w:rPr>
        <w:t>User</w:t>
      </w:r>
      <w:r w:rsidR="00644D4B">
        <w:rPr>
          <w:rFonts w:ascii="Times New Roman" w:hAnsi="Times New Roman" w:cs="Times New Roman"/>
          <w:sz w:val="24"/>
          <w:szCs w:val="24"/>
        </w:rPr>
        <w:t xml:space="preserve"> cannot view </w:t>
      </w:r>
      <w:r w:rsidR="00236ABA">
        <w:rPr>
          <w:rFonts w:ascii="Times New Roman" w:hAnsi="Times New Roman" w:cs="Times New Roman"/>
          <w:sz w:val="24"/>
          <w:szCs w:val="24"/>
        </w:rPr>
        <w:t xml:space="preserve">his/her report </w:t>
      </w:r>
      <w:r w:rsidR="00644D4B">
        <w:rPr>
          <w:rFonts w:ascii="Times New Roman" w:hAnsi="Times New Roman" w:cs="Times New Roman"/>
          <w:sz w:val="24"/>
          <w:szCs w:val="24"/>
        </w:rPr>
        <w:t>if he/she did not appear for the test</w:t>
      </w:r>
      <w:r w:rsidRPr="00B62C89">
        <w:rPr>
          <w:rFonts w:ascii="Times New Roman" w:hAnsi="Times New Roman" w:cs="Times New Roman"/>
          <w:sz w:val="24"/>
          <w:szCs w:val="24"/>
        </w:rPr>
        <w:t xml:space="preserve">. </w:t>
      </w:r>
    </w:p>
    <w:p w:rsidR="00B62C89" w:rsidRPr="007E70BA" w:rsidRDefault="00B62C89" w:rsidP="00B62C89">
      <w:pPr>
        <w:widowControl w:val="0"/>
        <w:autoSpaceDE w:val="0"/>
        <w:autoSpaceDN w:val="0"/>
        <w:adjustRightInd w:val="0"/>
        <w:spacing w:after="0" w:line="237" w:lineRule="exact"/>
        <w:ind w:left="2160"/>
        <w:rPr>
          <w:rFonts w:ascii="Times New Roman" w:hAnsi="Times New Roman" w:cs="Times New Roman"/>
          <w:sz w:val="24"/>
          <w:szCs w:val="24"/>
        </w:rPr>
      </w:pPr>
    </w:p>
    <w:p w:rsidR="007E70BA" w:rsidRPr="00B62C89" w:rsidRDefault="007E70BA" w:rsidP="00B62C89">
      <w:pPr>
        <w:widowControl w:val="0"/>
        <w:autoSpaceDE w:val="0"/>
        <w:autoSpaceDN w:val="0"/>
        <w:adjustRightInd w:val="0"/>
        <w:spacing w:after="0" w:line="237" w:lineRule="exact"/>
        <w:rPr>
          <w:rFonts w:ascii="Times New Roman" w:hAnsi="Times New Roman" w:cs="Times New Roman"/>
          <w:sz w:val="24"/>
          <w:szCs w:val="24"/>
        </w:rPr>
      </w:pPr>
    </w:p>
    <w:p w:rsidR="007E70BA" w:rsidRPr="007E70BA" w:rsidRDefault="007E70BA" w:rsidP="007E70BA">
      <w:pPr>
        <w:widowControl w:val="0"/>
        <w:autoSpaceDE w:val="0"/>
        <w:autoSpaceDN w:val="0"/>
        <w:adjustRightInd w:val="0"/>
        <w:spacing w:after="0" w:line="237" w:lineRule="exact"/>
        <w:ind w:left="2160"/>
        <w:rPr>
          <w:rFonts w:ascii="Times New Roman" w:hAnsi="Times New Roman" w:cs="Times New Roman"/>
          <w:sz w:val="24"/>
          <w:szCs w:val="24"/>
        </w:rPr>
      </w:pPr>
    </w:p>
    <w:p w:rsidR="00705045" w:rsidRDefault="00705045" w:rsidP="00705045">
      <w:pPr>
        <w:spacing w:line="240" w:lineRule="auto"/>
        <w:rPr>
          <w:rFonts w:ascii="Times New Roman" w:hAnsi="Times New Roman" w:cs="Times New Roman"/>
          <w:b/>
          <w:sz w:val="24"/>
          <w:szCs w:val="24"/>
        </w:rPr>
      </w:pPr>
    </w:p>
    <w:p w:rsidR="00705045" w:rsidRDefault="00705045"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5.</w:t>
      </w:r>
      <w:r w:rsidRPr="00BD394B">
        <w:rPr>
          <w:rFonts w:ascii="Times New Roman" w:eastAsia="Times New Roman" w:hAnsi="Times New Roman" w:cs="Times New Roman"/>
          <w:b/>
          <w:color w:val="252525"/>
          <w:sz w:val="24"/>
          <w:szCs w:val="24"/>
        </w:rPr>
        <w:t>Appendix</w:t>
      </w:r>
    </w:p>
    <w:p w:rsidR="00705045" w:rsidRPr="00BD394B" w:rsidRDefault="00705045" w:rsidP="00705045">
      <w:pPr>
        <w:shd w:val="clear" w:color="auto" w:fill="FFFFFF"/>
        <w:spacing w:before="120" w:after="120" w:line="360" w:lineRule="auto"/>
        <w:jc w:val="both"/>
        <w:rPr>
          <w:rFonts w:ascii="Times New Roman" w:eastAsia="Times New Roman" w:hAnsi="Times New Roman" w:cs="Times New Roman"/>
          <w:b/>
          <w:color w:val="252525"/>
          <w:sz w:val="24"/>
          <w:szCs w:val="24"/>
        </w:rPr>
      </w:pPr>
      <w:r w:rsidRPr="00BD394B">
        <w:rPr>
          <w:rFonts w:ascii="Times New Roman" w:eastAsia="Times New Roman" w:hAnsi="Times New Roman" w:cs="Times New Roman"/>
          <w:color w:val="252525"/>
          <w:sz w:val="24"/>
          <w:szCs w:val="24"/>
        </w:rPr>
        <w:t>Appendix A:</w:t>
      </w:r>
    </w:p>
    <w:sectPr w:rsidR="00705045" w:rsidRPr="00BD394B" w:rsidSect="00AE0D65">
      <w:pgSz w:w="12240" w:h="15840"/>
      <w:pgMar w:top="1426" w:right="1800" w:bottom="452" w:left="1800" w:header="720" w:footer="720" w:gutter="0"/>
      <w:cols w:space="720" w:equalWidth="0">
        <w:col w:w="8640"/>
      </w:cols>
      <w:noEndnote/>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lowerRoman"/>
      <w:lvlText w:val="%1."/>
      <w:lvlJc w:val="righ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singleLevel"/>
    <w:tmpl w:val="00000003"/>
    <w:name w:val="WW8Num6"/>
    <w:lvl w:ilvl="0">
      <w:start w:val="1"/>
      <w:numFmt w:val="lowerRoman"/>
      <w:suff w:val="nothing"/>
      <w:lvlText w:val="%1."/>
      <w:lvlJc w:val="left"/>
      <w:pPr>
        <w:tabs>
          <w:tab w:val="num" w:pos="0"/>
        </w:tabs>
        <w:ind w:left="0" w:firstLine="0"/>
      </w:pPr>
      <w:rPr>
        <w:rFonts w:ascii="Times New Roman" w:hAnsi="Times New Roman" w:cs="Times New Roman"/>
      </w:rPr>
    </w:lvl>
  </w:abstractNum>
  <w:abstractNum w:abstractNumId="3">
    <w:nsid w:val="0000074D"/>
    <w:multiLevelType w:val="hybridMultilevel"/>
    <w:tmpl w:val="00004DC8"/>
    <w:lvl w:ilvl="0" w:tplc="00006443">
      <w:start w:val="1"/>
      <w:numFmt w:val="decimal"/>
      <w:lvlText w:val="%1."/>
      <w:lvlJc w:val="left"/>
      <w:pPr>
        <w:tabs>
          <w:tab w:val="num" w:pos="720"/>
        </w:tabs>
        <w:ind w:left="720" w:hanging="360"/>
      </w:pPr>
    </w:lvl>
    <w:lvl w:ilvl="1" w:tplc="000066BB">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428B"/>
    <w:multiLevelType w:val="hybridMultilevel"/>
    <w:tmpl w:val="000026A6"/>
    <w:lvl w:ilvl="0" w:tplc="0000701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5D03"/>
    <w:multiLevelType w:val="hybridMultilevel"/>
    <w:tmpl w:val="00007A5A"/>
    <w:lvl w:ilvl="0" w:tplc="0000767D">
      <w:start w:val="1"/>
      <w:numFmt w:val="decimal"/>
      <w:lvlText w:val="%1."/>
      <w:lvlJc w:val="left"/>
      <w:pPr>
        <w:tabs>
          <w:tab w:val="num" w:pos="1211"/>
        </w:tabs>
        <w:ind w:left="1211"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64E121D"/>
    <w:multiLevelType w:val="hybridMultilevel"/>
    <w:tmpl w:val="27F8B516"/>
    <w:lvl w:ilvl="0" w:tplc="BF8CFE52">
      <w:start w:val="1"/>
      <w:numFmt w:val="decimal"/>
      <w:lvlText w:val="%1."/>
      <w:lvlJc w:val="left"/>
      <w:pPr>
        <w:ind w:left="2514"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7">
    <w:nsid w:val="073406A0"/>
    <w:multiLevelType w:val="hybridMultilevel"/>
    <w:tmpl w:val="E37A74E0"/>
    <w:lvl w:ilvl="0" w:tplc="C8CAAB0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A0A58DA"/>
    <w:multiLevelType w:val="multilevel"/>
    <w:tmpl w:val="EF3A2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D709D5"/>
    <w:multiLevelType w:val="hybridMultilevel"/>
    <w:tmpl w:val="4E06AE7E"/>
    <w:lvl w:ilvl="0" w:tplc="4866DFE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12BC71B4"/>
    <w:multiLevelType w:val="hybridMultilevel"/>
    <w:tmpl w:val="143C9054"/>
    <w:lvl w:ilvl="0" w:tplc="BF8CFE52">
      <w:start w:val="1"/>
      <w:numFmt w:val="decimal"/>
      <w:lvlText w:val="%1."/>
      <w:lvlJc w:val="left"/>
      <w:pPr>
        <w:ind w:left="2514"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11">
    <w:nsid w:val="15BF05A4"/>
    <w:multiLevelType w:val="multilevel"/>
    <w:tmpl w:val="37AC5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E91AC2"/>
    <w:multiLevelType w:val="multilevel"/>
    <w:tmpl w:val="65F864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C240F9"/>
    <w:multiLevelType w:val="multilevel"/>
    <w:tmpl w:val="AB78B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6BC7E74"/>
    <w:multiLevelType w:val="multilevel"/>
    <w:tmpl w:val="0EF8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240F8B"/>
    <w:multiLevelType w:val="hybridMultilevel"/>
    <w:tmpl w:val="27F8B516"/>
    <w:lvl w:ilvl="0" w:tplc="BF8CFE52">
      <w:start w:val="1"/>
      <w:numFmt w:val="decimal"/>
      <w:lvlText w:val="%1."/>
      <w:lvlJc w:val="left"/>
      <w:pPr>
        <w:ind w:left="2520"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16">
    <w:nsid w:val="44DD1216"/>
    <w:multiLevelType w:val="hybridMultilevel"/>
    <w:tmpl w:val="27F8B516"/>
    <w:lvl w:ilvl="0" w:tplc="BF8CFE52">
      <w:start w:val="1"/>
      <w:numFmt w:val="decimal"/>
      <w:lvlText w:val="%1."/>
      <w:lvlJc w:val="left"/>
      <w:pPr>
        <w:ind w:left="2514"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17">
    <w:nsid w:val="47846590"/>
    <w:multiLevelType w:val="hybridMultilevel"/>
    <w:tmpl w:val="43AA3668"/>
    <w:lvl w:ilvl="0" w:tplc="8514BDA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47FE1443"/>
    <w:multiLevelType w:val="multilevel"/>
    <w:tmpl w:val="F4EA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89D0063"/>
    <w:multiLevelType w:val="multilevel"/>
    <w:tmpl w:val="0824B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8BE6AD7"/>
    <w:multiLevelType w:val="multilevel"/>
    <w:tmpl w:val="91F291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4C256685"/>
    <w:multiLevelType w:val="hybridMultilevel"/>
    <w:tmpl w:val="6E24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A52B3B"/>
    <w:multiLevelType w:val="hybridMultilevel"/>
    <w:tmpl w:val="1EAADC48"/>
    <w:lvl w:ilvl="0" w:tplc="EB64FEC2">
      <w:start w:val="1"/>
      <w:numFmt w:val="decimal"/>
      <w:lvlText w:val="%1."/>
      <w:lvlJc w:val="left"/>
      <w:pPr>
        <w:ind w:left="2520" w:hanging="360"/>
      </w:pPr>
      <w:rPr>
        <w:rFonts w:asciiTheme="minorHAnsi" w:hAnsiTheme="minorHAnsi" w:cstheme="minorBidi" w:hint="default"/>
        <w:sz w:val="2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50341E53"/>
    <w:multiLevelType w:val="hybridMultilevel"/>
    <w:tmpl w:val="18F61BCC"/>
    <w:lvl w:ilvl="0" w:tplc="4CBE745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58CB2C4B"/>
    <w:multiLevelType w:val="multilevel"/>
    <w:tmpl w:val="4A9A4C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921190B"/>
    <w:multiLevelType w:val="multilevel"/>
    <w:tmpl w:val="C5BC4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CCD7B60"/>
    <w:multiLevelType w:val="multilevel"/>
    <w:tmpl w:val="F5462158"/>
    <w:lvl w:ilvl="0">
      <w:start w:val="1"/>
      <w:numFmt w:val="decimal"/>
      <w:lvlText w:val="%1."/>
      <w:lvlJc w:val="left"/>
      <w:pPr>
        <w:ind w:left="2514" w:hanging="360"/>
      </w:pPr>
      <w:rPr>
        <w:rFonts w:hint="default"/>
      </w:rPr>
    </w:lvl>
    <w:lvl w:ilvl="1">
      <w:start w:val="2"/>
      <w:numFmt w:val="decimal"/>
      <w:isLgl/>
      <w:lvlText w:val="%1.%2"/>
      <w:lvlJc w:val="left"/>
      <w:pPr>
        <w:ind w:left="2514" w:hanging="360"/>
      </w:pPr>
      <w:rPr>
        <w:rFonts w:hint="default"/>
      </w:rPr>
    </w:lvl>
    <w:lvl w:ilvl="2">
      <w:start w:val="1"/>
      <w:numFmt w:val="decimal"/>
      <w:isLgl/>
      <w:lvlText w:val="%1.%2.%3"/>
      <w:lvlJc w:val="left"/>
      <w:pPr>
        <w:ind w:left="2874" w:hanging="720"/>
      </w:pPr>
      <w:rPr>
        <w:rFonts w:hint="default"/>
      </w:rPr>
    </w:lvl>
    <w:lvl w:ilvl="3">
      <w:start w:val="1"/>
      <w:numFmt w:val="decimal"/>
      <w:isLgl/>
      <w:lvlText w:val="%1.%2.%3.%4"/>
      <w:lvlJc w:val="left"/>
      <w:pPr>
        <w:ind w:left="2874" w:hanging="720"/>
      </w:pPr>
      <w:rPr>
        <w:rFonts w:hint="default"/>
      </w:rPr>
    </w:lvl>
    <w:lvl w:ilvl="4">
      <w:start w:val="1"/>
      <w:numFmt w:val="decimal"/>
      <w:isLgl/>
      <w:lvlText w:val="%1.%2.%3.%4.%5"/>
      <w:lvlJc w:val="left"/>
      <w:pPr>
        <w:ind w:left="3234" w:hanging="1080"/>
      </w:pPr>
      <w:rPr>
        <w:rFonts w:hint="default"/>
      </w:rPr>
    </w:lvl>
    <w:lvl w:ilvl="5">
      <w:start w:val="1"/>
      <w:numFmt w:val="decimal"/>
      <w:isLgl/>
      <w:lvlText w:val="%1.%2.%3.%4.%5.%6"/>
      <w:lvlJc w:val="left"/>
      <w:pPr>
        <w:ind w:left="3234" w:hanging="1080"/>
      </w:pPr>
      <w:rPr>
        <w:rFonts w:hint="default"/>
      </w:rPr>
    </w:lvl>
    <w:lvl w:ilvl="6">
      <w:start w:val="1"/>
      <w:numFmt w:val="decimal"/>
      <w:isLgl/>
      <w:lvlText w:val="%1.%2.%3.%4.%5.%6.%7"/>
      <w:lvlJc w:val="left"/>
      <w:pPr>
        <w:ind w:left="3594" w:hanging="1440"/>
      </w:pPr>
      <w:rPr>
        <w:rFonts w:hint="default"/>
      </w:rPr>
    </w:lvl>
    <w:lvl w:ilvl="7">
      <w:start w:val="1"/>
      <w:numFmt w:val="decimal"/>
      <w:isLgl/>
      <w:lvlText w:val="%1.%2.%3.%4.%5.%6.%7.%8"/>
      <w:lvlJc w:val="left"/>
      <w:pPr>
        <w:ind w:left="3594" w:hanging="1440"/>
      </w:pPr>
      <w:rPr>
        <w:rFonts w:hint="default"/>
      </w:rPr>
    </w:lvl>
    <w:lvl w:ilvl="8">
      <w:start w:val="1"/>
      <w:numFmt w:val="decimal"/>
      <w:isLgl/>
      <w:lvlText w:val="%1.%2.%3.%4.%5.%6.%7.%8.%9"/>
      <w:lvlJc w:val="left"/>
      <w:pPr>
        <w:ind w:left="3954" w:hanging="1800"/>
      </w:pPr>
      <w:rPr>
        <w:rFonts w:hint="default"/>
      </w:rPr>
    </w:lvl>
  </w:abstractNum>
  <w:abstractNum w:abstractNumId="27">
    <w:nsid w:val="5DAE1F48"/>
    <w:multiLevelType w:val="hybridMultilevel"/>
    <w:tmpl w:val="A9801A7E"/>
    <w:lvl w:ilvl="0" w:tplc="8B7E09E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nsid w:val="640977B1"/>
    <w:multiLevelType w:val="multilevel"/>
    <w:tmpl w:val="5008CEDC"/>
    <w:lvl w:ilvl="0">
      <w:start w:val="1"/>
      <w:numFmt w:val="decimal"/>
      <w:lvlText w:val="%1."/>
      <w:lvlJc w:val="left"/>
      <w:pPr>
        <w:ind w:left="720" w:hanging="360"/>
      </w:pPr>
      <w:rPr>
        <w:rFonts w:hint="default"/>
      </w:rPr>
    </w:lvl>
    <w:lvl w:ilvl="1">
      <w:start w:val="1"/>
      <w:numFmt w:val="decimal"/>
      <w:isLgl/>
      <w:lvlText w:val="%1.%2"/>
      <w:lvlJc w:val="left"/>
      <w:pPr>
        <w:ind w:left="1320" w:hanging="540"/>
      </w:pPr>
      <w:rPr>
        <w:rFonts w:hint="default"/>
      </w:rPr>
    </w:lvl>
    <w:lvl w:ilvl="2">
      <w:start w:val="8"/>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520" w:hanging="1800"/>
      </w:pPr>
      <w:rPr>
        <w:rFonts w:hint="default"/>
      </w:rPr>
    </w:lvl>
  </w:abstractNum>
  <w:abstractNum w:abstractNumId="29">
    <w:nsid w:val="66010C59"/>
    <w:multiLevelType w:val="hybridMultilevel"/>
    <w:tmpl w:val="C3A06F8C"/>
    <w:lvl w:ilvl="0" w:tplc="19B82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8957711"/>
    <w:multiLevelType w:val="hybridMultilevel"/>
    <w:tmpl w:val="ADD8B1C8"/>
    <w:lvl w:ilvl="0" w:tplc="BF8CFE52">
      <w:start w:val="1"/>
      <w:numFmt w:val="decimal"/>
      <w:lvlText w:val="%1."/>
      <w:lvlJc w:val="left"/>
      <w:pPr>
        <w:ind w:left="2514"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31">
    <w:nsid w:val="68EF69F2"/>
    <w:multiLevelType w:val="multilevel"/>
    <w:tmpl w:val="710C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AB5785B"/>
    <w:multiLevelType w:val="hybridMultilevel"/>
    <w:tmpl w:val="83DE597E"/>
    <w:lvl w:ilvl="0" w:tplc="98021EEC">
      <w:start w:val="1"/>
      <w:numFmt w:val="decimal"/>
      <w:lvlText w:val="%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33">
    <w:nsid w:val="795B5978"/>
    <w:multiLevelType w:val="hybridMultilevel"/>
    <w:tmpl w:val="E40AFE68"/>
    <w:lvl w:ilvl="0" w:tplc="F11C6C9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79CE1FCA"/>
    <w:multiLevelType w:val="multilevel"/>
    <w:tmpl w:val="714840F0"/>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nsid w:val="7A420D20"/>
    <w:multiLevelType w:val="multilevel"/>
    <w:tmpl w:val="1DAEF18E"/>
    <w:lvl w:ilvl="0">
      <w:start w:val="1"/>
      <w:numFmt w:val="decimal"/>
      <w:lvlText w:val="%1."/>
      <w:lvlJc w:val="left"/>
      <w:pPr>
        <w:ind w:left="840" w:hanging="360"/>
      </w:pPr>
      <w:rPr>
        <w:rFonts w:hint="default"/>
      </w:rPr>
    </w:lvl>
    <w:lvl w:ilvl="1">
      <w:start w:val="1"/>
      <w:numFmt w:val="decimal"/>
      <w:isLgl/>
      <w:lvlText w:val="%1.%2"/>
      <w:lvlJc w:val="left"/>
      <w:pPr>
        <w:ind w:left="1220" w:hanging="660"/>
      </w:pPr>
      <w:rPr>
        <w:rFonts w:hint="default"/>
      </w:rPr>
    </w:lvl>
    <w:lvl w:ilvl="2">
      <w:start w:val="8"/>
      <w:numFmt w:val="decimal"/>
      <w:isLgl/>
      <w:lvlText w:val="%1.%2.%3"/>
      <w:lvlJc w:val="left"/>
      <w:pPr>
        <w:ind w:left="1360" w:hanging="720"/>
      </w:pPr>
      <w:rPr>
        <w:rFonts w:hint="default"/>
      </w:rPr>
    </w:lvl>
    <w:lvl w:ilvl="3">
      <w:start w:val="4"/>
      <w:numFmt w:val="decimal"/>
      <w:isLgl/>
      <w:lvlText w:val="%1.%2.%3.%4"/>
      <w:lvlJc w:val="left"/>
      <w:pPr>
        <w:ind w:left="1440" w:hanging="72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1960" w:hanging="1080"/>
      </w:pPr>
      <w:rPr>
        <w:rFonts w:hint="default"/>
      </w:rPr>
    </w:lvl>
    <w:lvl w:ilvl="6">
      <w:start w:val="1"/>
      <w:numFmt w:val="decimal"/>
      <w:isLgl/>
      <w:lvlText w:val="%1.%2.%3.%4.%5.%6.%7"/>
      <w:lvlJc w:val="left"/>
      <w:pPr>
        <w:ind w:left="240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920" w:hanging="1800"/>
      </w:pPr>
      <w:rPr>
        <w:rFonts w:hint="default"/>
      </w:rPr>
    </w:lvl>
  </w:abstractNum>
  <w:abstractNum w:abstractNumId="36">
    <w:nsid w:val="7CC141A5"/>
    <w:multiLevelType w:val="hybridMultilevel"/>
    <w:tmpl w:val="27F8B516"/>
    <w:lvl w:ilvl="0" w:tplc="BF8CFE52">
      <w:start w:val="1"/>
      <w:numFmt w:val="decimal"/>
      <w:lvlText w:val="%1."/>
      <w:lvlJc w:val="left"/>
      <w:pPr>
        <w:ind w:left="2520" w:hanging="360"/>
      </w:pPr>
      <w:rPr>
        <w:rFonts w:hint="default"/>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num w:numId="1">
    <w:abstractNumId w:val="31"/>
  </w:num>
  <w:num w:numId="2">
    <w:abstractNumId w:val="24"/>
  </w:num>
  <w:num w:numId="3">
    <w:abstractNumId w:val="8"/>
  </w:num>
  <w:num w:numId="4">
    <w:abstractNumId w:val="18"/>
  </w:num>
  <w:num w:numId="5">
    <w:abstractNumId w:val="12"/>
  </w:num>
  <w:num w:numId="6">
    <w:abstractNumId w:val="25"/>
  </w:num>
  <w:num w:numId="7">
    <w:abstractNumId w:val="11"/>
  </w:num>
  <w:num w:numId="8">
    <w:abstractNumId w:val="14"/>
  </w:num>
  <w:num w:numId="9">
    <w:abstractNumId w:val="13"/>
  </w:num>
  <w:num w:numId="10">
    <w:abstractNumId w:val="19"/>
  </w:num>
  <w:num w:numId="11">
    <w:abstractNumId w:val="7"/>
  </w:num>
  <w:num w:numId="12">
    <w:abstractNumId w:val="35"/>
  </w:num>
  <w:num w:numId="13">
    <w:abstractNumId w:val="34"/>
  </w:num>
  <w:num w:numId="14">
    <w:abstractNumId w:val="3"/>
  </w:num>
  <w:num w:numId="15">
    <w:abstractNumId w:val="4"/>
  </w:num>
  <w:num w:numId="16">
    <w:abstractNumId w:val="5"/>
  </w:num>
  <w:num w:numId="17">
    <w:abstractNumId w:val="6"/>
  </w:num>
  <w:num w:numId="18">
    <w:abstractNumId w:val="32"/>
  </w:num>
  <w:num w:numId="19">
    <w:abstractNumId w:val="26"/>
  </w:num>
  <w:num w:numId="20">
    <w:abstractNumId w:val="17"/>
  </w:num>
  <w:num w:numId="21">
    <w:abstractNumId w:val="16"/>
  </w:num>
  <w:num w:numId="22">
    <w:abstractNumId w:val="27"/>
  </w:num>
  <w:num w:numId="23">
    <w:abstractNumId w:val="36"/>
  </w:num>
  <w:num w:numId="24">
    <w:abstractNumId w:val="15"/>
  </w:num>
  <w:num w:numId="25">
    <w:abstractNumId w:val="30"/>
  </w:num>
  <w:num w:numId="26">
    <w:abstractNumId w:val="10"/>
  </w:num>
  <w:num w:numId="27">
    <w:abstractNumId w:val="22"/>
  </w:num>
  <w:num w:numId="28">
    <w:abstractNumId w:val="33"/>
  </w:num>
  <w:num w:numId="29">
    <w:abstractNumId w:val="9"/>
  </w:num>
  <w:num w:numId="30">
    <w:abstractNumId w:val="23"/>
  </w:num>
  <w:num w:numId="31">
    <w:abstractNumId w:val="20"/>
  </w:num>
  <w:num w:numId="32">
    <w:abstractNumId w:val="28"/>
  </w:num>
  <w:num w:numId="33">
    <w:abstractNumId w:val="29"/>
  </w:num>
  <w:num w:numId="34">
    <w:abstractNumId w:val="21"/>
  </w:num>
  <w:num w:numId="35">
    <w:abstractNumId w:val="0"/>
  </w:num>
  <w:num w:numId="36">
    <w:abstractNumId w:val="1"/>
  </w:num>
  <w:num w:numId="3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compat/>
  <w:rsids>
    <w:rsidRoot w:val="008C7FC1"/>
    <w:rsid w:val="00015CD1"/>
    <w:rsid w:val="000403D3"/>
    <w:rsid w:val="00054BDC"/>
    <w:rsid w:val="00063146"/>
    <w:rsid w:val="00070B36"/>
    <w:rsid w:val="0007296A"/>
    <w:rsid w:val="0009759D"/>
    <w:rsid w:val="00097E4F"/>
    <w:rsid w:val="0012738A"/>
    <w:rsid w:val="00143932"/>
    <w:rsid w:val="0015533B"/>
    <w:rsid w:val="00157D4B"/>
    <w:rsid w:val="0017381D"/>
    <w:rsid w:val="0018132E"/>
    <w:rsid w:val="00192E86"/>
    <w:rsid w:val="001931C2"/>
    <w:rsid w:val="001B4309"/>
    <w:rsid w:val="001D3D53"/>
    <w:rsid w:val="001E2721"/>
    <w:rsid w:val="00210AD3"/>
    <w:rsid w:val="00212E8C"/>
    <w:rsid w:val="00236ABA"/>
    <w:rsid w:val="002561A8"/>
    <w:rsid w:val="00257032"/>
    <w:rsid w:val="002651E1"/>
    <w:rsid w:val="002C1BC4"/>
    <w:rsid w:val="002E633C"/>
    <w:rsid w:val="002F4885"/>
    <w:rsid w:val="003265A6"/>
    <w:rsid w:val="003567FF"/>
    <w:rsid w:val="00377D68"/>
    <w:rsid w:val="003C0430"/>
    <w:rsid w:val="00420317"/>
    <w:rsid w:val="00455BB2"/>
    <w:rsid w:val="0046618A"/>
    <w:rsid w:val="004809AD"/>
    <w:rsid w:val="00481317"/>
    <w:rsid w:val="004A08D8"/>
    <w:rsid w:val="004A6DC0"/>
    <w:rsid w:val="004F60D9"/>
    <w:rsid w:val="00505A3F"/>
    <w:rsid w:val="005379B4"/>
    <w:rsid w:val="00563B82"/>
    <w:rsid w:val="00575DB9"/>
    <w:rsid w:val="00590FD2"/>
    <w:rsid w:val="005D0CDA"/>
    <w:rsid w:val="0062248A"/>
    <w:rsid w:val="0064467D"/>
    <w:rsid w:val="006448C9"/>
    <w:rsid w:val="00644D4B"/>
    <w:rsid w:val="00647720"/>
    <w:rsid w:val="006658E0"/>
    <w:rsid w:val="0067040A"/>
    <w:rsid w:val="006847E8"/>
    <w:rsid w:val="006A529D"/>
    <w:rsid w:val="006D4E27"/>
    <w:rsid w:val="006D74EE"/>
    <w:rsid w:val="006E2C6F"/>
    <w:rsid w:val="00705045"/>
    <w:rsid w:val="00741F1F"/>
    <w:rsid w:val="00776CBB"/>
    <w:rsid w:val="007E0809"/>
    <w:rsid w:val="007E70BA"/>
    <w:rsid w:val="007F0D88"/>
    <w:rsid w:val="007F2002"/>
    <w:rsid w:val="007F2979"/>
    <w:rsid w:val="008002D8"/>
    <w:rsid w:val="0081582B"/>
    <w:rsid w:val="00843967"/>
    <w:rsid w:val="00847A9D"/>
    <w:rsid w:val="00857E68"/>
    <w:rsid w:val="00883C80"/>
    <w:rsid w:val="008C7FC1"/>
    <w:rsid w:val="008E4A0E"/>
    <w:rsid w:val="008F6D6A"/>
    <w:rsid w:val="00902540"/>
    <w:rsid w:val="00902931"/>
    <w:rsid w:val="009074BC"/>
    <w:rsid w:val="00914E54"/>
    <w:rsid w:val="00923BE7"/>
    <w:rsid w:val="00942262"/>
    <w:rsid w:val="00952ED3"/>
    <w:rsid w:val="0098405C"/>
    <w:rsid w:val="009C0176"/>
    <w:rsid w:val="009C3B9E"/>
    <w:rsid w:val="009C6970"/>
    <w:rsid w:val="00A06CDA"/>
    <w:rsid w:val="00A80F7D"/>
    <w:rsid w:val="00A97465"/>
    <w:rsid w:val="00AA322C"/>
    <w:rsid w:val="00AB3153"/>
    <w:rsid w:val="00AC210F"/>
    <w:rsid w:val="00AC4D87"/>
    <w:rsid w:val="00AC55A4"/>
    <w:rsid w:val="00AE0D65"/>
    <w:rsid w:val="00B163AB"/>
    <w:rsid w:val="00B36183"/>
    <w:rsid w:val="00B60696"/>
    <w:rsid w:val="00B62C89"/>
    <w:rsid w:val="00B90A27"/>
    <w:rsid w:val="00BB06A5"/>
    <w:rsid w:val="00BB43B3"/>
    <w:rsid w:val="00BC5AC4"/>
    <w:rsid w:val="00BD394B"/>
    <w:rsid w:val="00BF42D6"/>
    <w:rsid w:val="00C135FC"/>
    <w:rsid w:val="00C46143"/>
    <w:rsid w:val="00C65F6D"/>
    <w:rsid w:val="00C735BB"/>
    <w:rsid w:val="00C75419"/>
    <w:rsid w:val="00C8599D"/>
    <w:rsid w:val="00C86BBF"/>
    <w:rsid w:val="00CB2D4D"/>
    <w:rsid w:val="00CF7277"/>
    <w:rsid w:val="00D1078C"/>
    <w:rsid w:val="00D123C8"/>
    <w:rsid w:val="00DD7E6C"/>
    <w:rsid w:val="00DE294C"/>
    <w:rsid w:val="00DF76F4"/>
    <w:rsid w:val="00E25004"/>
    <w:rsid w:val="00E519C0"/>
    <w:rsid w:val="00E7521E"/>
    <w:rsid w:val="00E76128"/>
    <w:rsid w:val="00EF650C"/>
    <w:rsid w:val="00F0118D"/>
    <w:rsid w:val="00F27D2F"/>
    <w:rsid w:val="00F5780F"/>
    <w:rsid w:val="00F64DB1"/>
    <w:rsid w:val="00F918C2"/>
    <w:rsid w:val="00FD32A2"/>
    <w:rsid w:val="00FF145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450"/>
  </w:style>
  <w:style w:type="paragraph" w:styleId="Heading2">
    <w:name w:val="heading 2"/>
    <w:basedOn w:val="Normal"/>
    <w:next w:val="Normal"/>
    <w:link w:val="Heading2Char"/>
    <w:uiPriority w:val="9"/>
    <w:semiHidden/>
    <w:unhideWhenUsed/>
    <w:qFormat/>
    <w:rsid w:val="008C7F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C7F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7F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7FC1"/>
    <w:rPr>
      <w:color w:val="0000FF"/>
      <w:u w:val="single"/>
    </w:rPr>
  </w:style>
  <w:style w:type="character" w:customStyle="1" w:styleId="apple-converted-space">
    <w:name w:val="apple-converted-space"/>
    <w:basedOn w:val="DefaultParagraphFont"/>
    <w:rsid w:val="008C7FC1"/>
  </w:style>
  <w:style w:type="paragraph" w:styleId="ListParagraph">
    <w:name w:val="List Paragraph"/>
    <w:basedOn w:val="Normal"/>
    <w:uiPriority w:val="34"/>
    <w:qFormat/>
    <w:rsid w:val="008C7FC1"/>
    <w:pPr>
      <w:ind w:left="720"/>
      <w:contextualSpacing/>
    </w:pPr>
  </w:style>
  <w:style w:type="character" w:customStyle="1" w:styleId="Heading3Char">
    <w:name w:val="Heading 3 Char"/>
    <w:basedOn w:val="DefaultParagraphFont"/>
    <w:link w:val="Heading3"/>
    <w:uiPriority w:val="9"/>
    <w:rsid w:val="008C7FC1"/>
    <w:rPr>
      <w:rFonts w:ascii="Times New Roman" w:eastAsia="Times New Roman" w:hAnsi="Times New Roman" w:cs="Times New Roman"/>
      <w:b/>
      <w:bCs/>
      <w:sz w:val="27"/>
      <w:szCs w:val="27"/>
    </w:rPr>
  </w:style>
  <w:style w:type="character" w:customStyle="1" w:styleId="mw-headline">
    <w:name w:val="mw-headline"/>
    <w:basedOn w:val="DefaultParagraphFont"/>
    <w:rsid w:val="008C7FC1"/>
  </w:style>
  <w:style w:type="character" w:customStyle="1" w:styleId="mw-editsection">
    <w:name w:val="mw-editsection"/>
    <w:basedOn w:val="DefaultParagraphFont"/>
    <w:rsid w:val="008C7FC1"/>
  </w:style>
  <w:style w:type="character" w:customStyle="1" w:styleId="mw-editsection-bracket">
    <w:name w:val="mw-editsection-bracket"/>
    <w:basedOn w:val="DefaultParagraphFont"/>
    <w:rsid w:val="008C7FC1"/>
  </w:style>
  <w:style w:type="character" w:customStyle="1" w:styleId="Heading2Char">
    <w:name w:val="Heading 2 Char"/>
    <w:basedOn w:val="DefaultParagraphFont"/>
    <w:link w:val="Heading2"/>
    <w:uiPriority w:val="9"/>
    <w:semiHidden/>
    <w:rsid w:val="008C7FC1"/>
    <w:rPr>
      <w:rFonts w:asciiTheme="majorHAnsi" w:eastAsiaTheme="majorEastAsia" w:hAnsiTheme="majorHAnsi" w:cstheme="majorBidi"/>
      <w:b/>
      <w:bCs/>
      <w:color w:val="4F81BD" w:themeColor="accent1"/>
      <w:sz w:val="26"/>
      <w:szCs w:val="26"/>
    </w:rPr>
  </w:style>
  <w:style w:type="character" w:customStyle="1" w:styleId="toctoggle">
    <w:name w:val="toctoggle"/>
    <w:basedOn w:val="DefaultParagraphFont"/>
    <w:rsid w:val="008C7FC1"/>
  </w:style>
  <w:style w:type="character" w:customStyle="1" w:styleId="tocnumber">
    <w:name w:val="tocnumber"/>
    <w:basedOn w:val="DefaultParagraphFont"/>
    <w:rsid w:val="008C7FC1"/>
  </w:style>
  <w:style w:type="character" w:customStyle="1" w:styleId="toctext">
    <w:name w:val="toctext"/>
    <w:basedOn w:val="DefaultParagraphFont"/>
    <w:rsid w:val="008C7FC1"/>
  </w:style>
  <w:style w:type="character" w:customStyle="1" w:styleId="hvr">
    <w:name w:val="hvr"/>
    <w:basedOn w:val="DefaultParagraphFont"/>
    <w:rsid w:val="004F60D9"/>
  </w:style>
  <w:style w:type="character" w:customStyle="1" w:styleId="illustration">
    <w:name w:val="illustration"/>
    <w:basedOn w:val="DefaultParagraphFont"/>
    <w:rsid w:val="004F60D9"/>
  </w:style>
  <w:style w:type="character" w:customStyle="1" w:styleId="mw-cite-backlink">
    <w:name w:val="mw-cite-backlink"/>
    <w:basedOn w:val="DefaultParagraphFont"/>
    <w:rsid w:val="004F60D9"/>
  </w:style>
  <w:style w:type="character" w:customStyle="1" w:styleId="cite-accessibility-label">
    <w:name w:val="cite-accessibility-label"/>
    <w:basedOn w:val="DefaultParagraphFont"/>
    <w:rsid w:val="004F60D9"/>
  </w:style>
  <w:style w:type="character" w:customStyle="1" w:styleId="reference-text">
    <w:name w:val="reference-text"/>
    <w:basedOn w:val="DefaultParagraphFont"/>
    <w:rsid w:val="004F60D9"/>
  </w:style>
  <w:style w:type="character" w:styleId="HTMLCite">
    <w:name w:val="HTML Cite"/>
    <w:basedOn w:val="DefaultParagraphFont"/>
    <w:uiPriority w:val="99"/>
    <w:semiHidden/>
    <w:unhideWhenUsed/>
    <w:rsid w:val="004F60D9"/>
    <w:rPr>
      <w:i/>
      <w:iCs/>
    </w:rPr>
  </w:style>
  <w:style w:type="character" w:customStyle="1" w:styleId="reference-accessdate">
    <w:name w:val="reference-accessdate"/>
    <w:basedOn w:val="DefaultParagraphFont"/>
    <w:rsid w:val="004F60D9"/>
  </w:style>
  <w:style w:type="character" w:customStyle="1" w:styleId="nowrap">
    <w:name w:val="nowrap"/>
    <w:basedOn w:val="DefaultParagraphFont"/>
    <w:rsid w:val="004F60D9"/>
  </w:style>
  <w:style w:type="table" w:styleId="TableGrid">
    <w:name w:val="Table Grid"/>
    <w:basedOn w:val="TableNormal"/>
    <w:uiPriority w:val="59"/>
    <w:rsid w:val="002C1B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E2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94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96448282">
      <w:bodyDiv w:val="1"/>
      <w:marLeft w:val="0"/>
      <w:marRight w:val="0"/>
      <w:marTop w:val="0"/>
      <w:marBottom w:val="0"/>
      <w:divBdr>
        <w:top w:val="none" w:sz="0" w:space="0" w:color="auto"/>
        <w:left w:val="none" w:sz="0" w:space="0" w:color="auto"/>
        <w:bottom w:val="none" w:sz="0" w:space="0" w:color="auto"/>
        <w:right w:val="none" w:sz="0" w:space="0" w:color="auto"/>
      </w:divBdr>
    </w:div>
    <w:div w:id="446047135">
      <w:bodyDiv w:val="1"/>
      <w:marLeft w:val="0"/>
      <w:marRight w:val="0"/>
      <w:marTop w:val="0"/>
      <w:marBottom w:val="0"/>
      <w:divBdr>
        <w:top w:val="none" w:sz="0" w:space="0" w:color="auto"/>
        <w:left w:val="none" w:sz="0" w:space="0" w:color="auto"/>
        <w:bottom w:val="none" w:sz="0" w:space="0" w:color="auto"/>
        <w:right w:val="none" w:sz="0" w:space="0" w:color="auto"/>
      </w:divBdr>
      <w:divsChild>
        <w:div w:id="885140774">
          <w:marLeft w:val="0"/>
          <w:marRight w:val="0"/>
          <w:marTop w:val="72"/>
          <w:marBottom w:val="120"/>
          <w:divBdr>
            <w:top w:val="none" w:sz="0" w:space="0" w:color="auto"/>
            <w:left w:val="none" w:sz="0" w:space="0" w:color="auto"/>
            <w:bottom w:val="none" w:sz="0" w:space="0" w:color="auto"/>
            <w:right w:val="none" w:sz="0" w:space="0" w:color="auto"/>
          </w:divBdr>
        </w:div>
      </w:divsChild>
    </w:div>
    <w:div w:id="489323324">
      <w:bodyDiv w:val="1"/>
      <w:marLeft w:val="0"/>
      <w:marRight w:val="0"/>
      <w:marTop w:val="0"/>
      <w:marBottom w:val="0"/>
      <w:divBdr>
        <w:top w:val="none" w:sz="0" w:space="0" w:color="auto"/>
        <w:left w:val="none" w:sz="0" w:space="0" w:color="auto"/>
        <w:bottom w:val="none" w:sz="0" w:space="0" w:color="auto"/>
        <w:right w:val="none" w:sz="0" w:space="0" w:color="auto"/>
      </w:divBdr>
    </w:div>
    <w:div w:id="1189106048">
      <w:bodyDiv w:val="1"/>
      <w:marLeft w:val="0"/>
      <w:marRight w:val="0"/>
      <w:marTop w:val="0"/>
      <w:marBottom w:val="0"/>
      <w:divBdr>
        <w:top w:val="none" w:sz="0" w:space="0" w:color="auto"/>
        <w:left w:val="none" w:sz="0" w:space="0" w:color="auto"/>
        <w:bottom w:val="none" w:sz="0" w:space="0" w:color="auto"/>
        <w:right w:val="none" w:sz="0" w:space="0" w:color="auto"/>
      </w:divBdr>
    </w:div>
    <w:div w:id="1327902447">
      <w:bodyDiv w:val="1"/>
      <w:marLeft w:val="0"/>
      <w:marRight w:val="0"/>
      <w:marTop w:val="0"/>
      <w:marBottom w:val="0"/>
      <w:divBdr>
        <w:top w:val="none" w:sz="0" w:space="0" w:color="auto"/>
        <w:left w:val="none" w:sz="0" w:space="0" w:color="auto"/>
        <w:bottom w:val="none" w:sz="0" w:space="0" w:color="auto"/>
        <w:right w:val="none" w:sz="0" w:space="0" w:color="auto"/>
      </w:divBdr>
    </w:div>
    <w:div w:id="1487089992">
      <w:bodyDiv w:val="1"/>
      <w:marLeft w:val="0"/>
      <w:marRight w:val="0"/>
      <w:marTop w:val="0"/>
      <w:marBottom w:val="0"/>
      <w:divBdr>
        <w:top w:val="none" w:sz="0" w:space="0" w:color="auto"/>
        <w:left w:val="none" w:sz="0" w:space="0" w:color="auto"/>
        <w:bottom w:val="none" w:sz="0" w:space="0" w:color="auto"/>
        <w:right w:val="none" w:sz="0" w:space="0" w:color="auto"/>
      </w:divBdr>
    </w:div>
    <w:div w:id="1574121301">
      <w:bodyDiv w:val="1"/>
      <w:marLeft w:val="0"/>
      <w:marRight w:val="0"/>
      <w:marTop w:val="0"/>
      <w:marBottom w:val="0"/>
      <w:divBdr>
        <w:top w:val="none" w:sz="0" w:space="0" w:color="auto"/>
        <w:left w:val="none" w:sz="0" w:space="0" w:color="auto"/>
        <w:bottom w:val="none" w:sz="0" w:space="0" w:color="auto"/>
        <w:right w:val="none" w:sz="0" w:space="0" w:color="auto"/>
      </w:divBdr>
    </w:div>
    <w:div w:id="1686203382">
      <w:bodyDiv w:val="1"/>
      <w:marLeft w:val="0"/>
      <w:marRight w:val="0"/>
      <w:marTop w:val="0"/>
      <w:marBottom w:val="0"/>
      <w:divBdr>
        <w:top w:val="none" w:sz="0" w:space="0" w:color="auto"/>
        <w:left w:val="none" w:sz="0" w:space="0" w:color="auto"/>
        <w:bottom w:val="none" w:sz="0" w:space="0" w:color="auto"/>
        <w:right w:val="none" w:sz="0" w:space="0" w:color="auto"/>
      </w:divBdr>
    </w:div>
    <w:div w:id="1821996037">
      <w:bodyDiv w:val="1"/>
      <w:marLeft w:val="0"/>
      <w:marRight w:val="0"/>
      <w:marTop w:val="0"/>
      <w:marBottom w:val="0"/>
      <w:divBdr>
        <w:top w:val="none" w:sz="0" w:space="0" w:color="auto"/>
        <w:left w:val="none" w:sz="0" w:space="0" w:color="auto"/>
        <w:bottom w:val="none" w:sz="0" w:space="0" w:color="auto"/>
        <w:right w:val="none" w:sz="0" w:space="0" w:color="auto"/>
      </w:divBdr>
    </w:div>
    <w:div w:id="1915970557">
      <w:bodyDiv w:val="1"/>
      <w:marLeft w:val="0"/>
      <w:marRight w:val="0"/>
      <w:marTop w:val="0"/>
      <w:marBottom w:val="0"/>
      <w:divBdr>
        <w:top w:val="none" w:sz="0" w:space="0" w:color="auto"/>
        <w:left w:val="none" w:sz="0" w:space="0" w:color="auto"/>
        <w:bottom w:val="none" w:sz="0" w:space="0" w:color="auto"/>
        <w:right w:val="none" w:sz="0" w:space="0" w:color="auto"/>
      </w:divBdr>
    </w:div>
    <w:div w:id="1932079474">
      <w:bodyDiv w:val="1"/>
      <w:marLeft w:val="0"/>
      <w:marRight w:val="0"/>
      <w:marTop w:val="0"/>
      <w:marBottom w:val="0"/>
      <w:divBdr>
        <w:top w:val="none" w:sz="0" w:space="0" w:color="auto"/>
        <w:left w:val="none" w:sz="0" w:space="0" w:color="auto"/>
        <w:bottom w:val="none" w:sz="0" w:space="0" w:color="auto"/>
        <w:right w:val="none" w:sz="0" w:space="0" w:color="auto"/>
      </w:divBdr>
      <w:divsChild>
        <w:div w:id="1516070978">
          <w:marLeft w:val="0"/>
          <w:marRight w:val="0"/>
          <w:marTop w:val="0"/>
          <w:marBottom w:val="0"/>
          <w:divBdr>
            <w:top w:val="single" w:sz="6" w:space="5" w:color="A2A9B1"/>
            <w:left w:val="single" w:sz="6" w:space="5" w:color="A2A9B1"/>
            <w:bottom w:val="single" w:sz="6" w:space="5" w:color="A2A9B1"/>
            <w:right w:val="single" w:sz="6" w:space="5" w:color="A2A9B1"/>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hyperlink" Target="http://www.edx.or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nptel.ac.in" TargetMode="External"/><Relationship Id="rId11" Type="http://schemas.openxmlformats.org/officeDocument/2006/relationships/image" Target="media/image4.png"/><Relationship Id="rId5" Type="http://schemas.openxmlformats.org/officeDocument/2006/relationships/hyperlink" Target="http://www.wikipedia.com"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634</TotalTime>
  <Pages>29</Pages>
  <Words>3936</Words>
  <Characters>22441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Suvarna Raju</dc:creator>
  <cp:lastModifiedBy>DELL-9</cp:lastModifiedBy>
  <cp:revision>84</cp:revision>
  <dcterms:created xsi:type="dcterms:W3CDTF">2016-12-14T18:10:00Z</dcterms:created>
  <dcterms:modified xsi:type="dcterms:W3CDTF">2017-03-01T17:46:00Z</dcterms:modified>
</cp:coreProperties>
</file>